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before="0" w:after="0"/>
        <w:rPr>
          <w:sz w:val="28"/>
          <w:szCs w:val="28"/>
        </w:rPr>
      </w:pPr>
      <w:r>
        <w:rPr>
          <w:strike w:val="0"/>
          <w:sz w:val="28"/>
          <w:szCs w:val="28"/>
          <w:u w:val="none"/>
        </w:rPr>
        <w:drawing>
          <wp:anchor simplePos="0" relativeHeight="251658240" behindDoc="0" locked="0" layoutInCell="1" allowOverlap="0">
            <wp:simplePos x="0" y="0"/>
            <wp:positionH relativeFrom="column">
              <wp:align>right</wp:align>
            </wp:positionH>
            <wp:positionV relativeFrom="paragraph">
              <wp:posOffset>0</wp:posOffset>
            </wp:positionV>
            <wp:extent cx="5734050" cy="857250"/>
            <wp:wrapTight wrapText="bothSides">
              <wp:wrapPolygon>
                <wp:start x="-389" y="0"/>
                <wp:lineTo x="-389" y="21340"/>
                <wp:lineTo x="21795" y="21340"/>
                <wp:lineTo x="21795" y="0"/>
                <wp:lineTo x="-389" y="0"/>
              </wp:wrapPolygon>
            </wp:wrapTight>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73544" name=""/>
                    <pic:cNvPicPr>
                      <a:picLocks noChangeAspect="1"/>
                    </pic:cNvPicPr>
                  </pic:nvPicPr>
                  <pic:blipFill>
                    <a:blip xmlns:r="http://schemas.openxmlformats.org/officeDocument/2006/relationships" r:embed="rId4"/>
                    <a:stretch>
                      <a:fillRect/>
                    </a:stretch>
                  </pic:blipFill>
                  <pic:spPr>
                    <a:xfrm>
                      <a:off x="0" y="0"/>
                      <a:ext cx="5734050" cy="857250"/>
                    </a:xfrm>
                    <a:prstGeom prst="rect">
                      <a:avLst/>
                    </a:prstGeom>
                  </pic:spPr>
                </pic:pic>
              </a:graphicData>
            </a:graphic>
          </wp:anchor>
        </w:drawing>
      </w:r>
    </w:p>
    <w:p>
      <w:pPr>
        <w:spacing w:before="0" w:after="0"/>
        <w:rPr>
          <w:rFonts w:ascii="Arial" w:eastAsia="Arial" w:hAnsi="Arial" w:cs="Arial"/>
          <w:sz w:val="28"/>
          <w:szCs w:val="28"/>
        </w:rPr>
      </w:pPr>
    </w:p>
    <w:p>
      <w:pPr>
        <w:spacing w:before="0" w:after="0"/>
        <w:rPr>
          <w:rFonts w:ascii="Calibri" w:eastAsia="Calibri" w:hAnsi="Calibri" w:cs="Calibri"/>
          <w:sz w:val="48"/>
          <w:szCs w:val="48"/>
        </w:rPr>
      </w:pPr>
    </w:p>
    <w:p>
      <w:pPr>
        <w:spacing w:before="0" w:after="0"/>
        <w:jc w:val="center"/>
        <w:rPr>
          <w:sz w:val="48"/>
          <w:szCs w:val="48"/>
        </w:rPr>
      </w:pPr>
      <w:r>
        <w:rPr>
          <w:rFonts w:ascii="Calibri" w:eastAsia="Calibri" w:hAnsi="Calibri" w:cs="Calibri"/>
          <w:b/>
          <w:bCs/>
          <w:sz w:val="48"/>
          <w:szCs w:val="48"/>
        </w:rPr>
        <w:t>Project Information File (PIF)</w:t>
      </w:r>
    </w:p>
    <w:p>
      <w:pPr>
        <w:spacing w:before="0" w:after="0"/>
        <w:jc w:val="center"/>
        <w:rPr>
          <w:sz w:val="48"/>
          <w:szCs w:val="48"/>
        </w:rPr>
      </w:pPr>
      <w:r>
        <w:rPr>
          <w:rFonts w:ascii="Calibri" w:eastAsia="Calibri" w:hAnsi="Calibri" w:cs="Calibri"/>
          <w:b/>
          <w:bCs/>
          <w:sz w:val="48"/>
          <w:szCs w:val="48"/>
        </w:rPr>
        <w:t>FULL TIME VOLUNTEERING</w:t>
      </w:r>
    </w:p>
    <w:p>
      <w:pPr>
        <w:spacing w:before="0" w:after="0"/>
        <w:rPr>
          <w:rFonts w:ascii="Calibri" w:eastAsia="Calibri" w:hAnsi="Calibri" w:cs="Calibri"/>
          <w:sz w:val="28"/>
          <w:szCs w:val="28"/>
        </w:rPr>
      </w:pPr>
    </w:p>
    <w:p>
      <w:pPr>
        <w:spacing w:before="0" w:after="0"/>
        <w:rPr>
          <w:rFonts w:ascii="Calibri" w:eastAsia="Calibri" w:hAnsi="Calibri" w:cs="Calibri"/>
          <w:sz w:val="28"/>
          <w:szCs w:val="28"/>
        </w:rPr>
      </w:pPr>
    </w:p>
    <w:p>
      <w:pPr>
        <w:spacing w:before="0" w:after="0"/>
        <w:rPr>
          <w:rFonts w:ascii="Calibri" w:eastAsia="Calibri" w:hAnsi="Calibri" w:cs="Calibri"/>
          <w:sz w:val="28"/>
          <w:szCs w:val="28"/>
        </w:rPr>
      </w:pPr>
    </w:p>
    <w:p>
      <w:pPr>
        <w:spacing w:before="0" w:after="0"/>
        <w:rPr>
          <w:rFonts w:ascii="Calibri" w:eastAsia="Calibri" w:hAnsi="Calibri" w:cs="Calibri"/>
          <w:sz w:val="28"/>
          <w:szCs w:val="28"/>
        </w:rPr>
      </w:pPr>
    </w:p>
    <w:p>
      <w:pPr>
        <w:spacing w:before="0" w:after="0"/>
        <w:rPr>
          <w:sz w:val="28"/>
          <w:szCs w:val="28"/>
        </w:rPr>
      </w:pPr>
      <w:r>
        <w:rPr>
          <w:rFonts w:ascii="Calibri" w:eastAsia="Calibri" w:hAnsi="Calibri" w:cs="Calibri"/>
          <w:b/>
          <w:bCs/>
          <w:sz w:val="28"/>
          <w:szCs w:val="28"/>
        </w:rPr>
        <w:t>Volunteering Matters, Choices David C</w:t>
      </w:r>
    </w:p>
    <w:p>
      <w:pPr>
        <w:spacing w:before="0" w:after="0"/>
        <w:rPr>
          <w:sz w:val="28"/>
          <w:szCs w:val="28"/>
        </w:rPr>
      </w:pPr>
      <w:r>
        <w:rPr>
          <w:rFonts w:ascii="Calibri" w:eastAsia="Calibri" w:hAnsi="Calibri" w:cs="Calibri"/>
          <w:b/>
          <w:bCs/>
          <w:sz w:val="28"/>
          <w:szCs w:val="28"/>
        </w:rPr>
        <w:t>30/</w:t>
      </w:r>
      <w:r>
        <w:rPr>
          <w:rFonts w:ascii="Calibri" w:eastAsia="Calibri" w:hAnsi="Calibri" w:cs="Calibri"/>
          <w:b/>
          <w:bCs/>
          <w:sz w:val="28"/>
          <w:szCs w:val="28"/>
        </w:rPr>
        <w:t>09/2019</w:t>
      </w:r>
    </w:p>
    <w:p>
      <w:pPr>
        <w:spacing w:before="0" w:after="0"/>
        <w:rPr>
          <w:rFonts w:ascii="Calibri" w:eastAsia="Calibri" w:hAnsi="Calibri" w:cs="Calibri"/>
          <w:sz w:val="28"/>
          <w:szCs w:val="28"/>
        </w:rPr>
      </w:pPr>
    </w:p>
    <w:p>
      <w:pPr>
        <w:spacing w:before="0" w:after="0"/>
        <w:rPr>
          <w:rFonts w:ascii="Calibri" w:eastAsia="Calibri" w:hAnsi="Calibri" w:cs="Calibri"/>
          <w:sz w:val="28"/>
          <w:szCs w:val="28"/>
        </w:rPr>
      </w:pPr>
    </w:p>
    <w:p>
      <w:pPr>
        <w:spacing w:before="0" w:after="0"/>
        <w:jc w:val="both"/>
        <w:rPr>
          <w:sz w:val="28"/>
          <w:szCs w:val="28"/>
        </w:rPr>
      </w:pPr>
      <w:r>
        <w:rPr>
          <w:sz w:val="28"/>
          <w:szCs w:val="28"/>
        </w:rPr>
        <w:br w:type="page"/>
      </w:r>
      <w:r>
        <w:rPr>
          <w:rFonts w:ascii="Calibri" w:eastAsia="Calibri" w:hAnsi="Calibri" w:cs="Calibri"/>
          <w:b/>
          <w:bCs/>
        </w:rPr>
        <w:t>ABOUT THIS DOCUMENT</w:t>
      </w:r>
    </w:p>
    <w:p>
      <w:pPr>
        <w:spacing w:before="0" w:after="0"/>
        <w:jc w:val="both"/>
        <w:rPr>
          <w:rFonts w:ascii="Calibri" w:eastAsia="Calibri" w:hAnsi="Calibri" w:cs="Calibri"/>
        </w:rPr>
      </w:pPr>
    </w:p>
    <w:p>
      <w:pPr>
        <w:spacing w:before="0" w:after="0"/>
        <w:jc w:val="both"/>
      </w:pPr>
      <w:r>
        <w:rPr>
          <w:rFonts w:ascii="Calibri" w:eastAsia="Calibri" w:hAnsi="Calibri" w:cs="Calibri"/>
        </w:rPr>
        <w:t>Across the country</w:t>
      </w:r>
      <w:r>
        <w:rPr>
          <w:rFonts w:ascii="Calibri" w:eastAsia="Calibri" w:hAnsi="Calibri" w:cs="Calibri"/>
        </w:rPr>
        <w:t>,</w:t>
      </w:r>
      <w:r>
        <w:rPr>
          <w:rFonts w:ascii="Calibri" w:eastAsia="Calibri" w:hAnsi="Calibri" w:cs="Calibri"/>
        </w:rPr>
        <w:t xml:space="preserve"> Volunteering Matter</w:t>
      </w:r>
      <w:r>
        <w:rPr>
          <w:rFonts w:ascii="Calibri" w:eastAsia="Calibri" w:hAnsi="Calibri" w:cs="Calibri"/>
        </w:rPr>
        <w:t>’</w:t>
      </w:r>
      <w:r>
        <w:rPr>
          <w:rFonts w:ascii="Calibri" w:eastAsia="Calibri" w:hAnsi="Calibri" w:cs="Calibri"/>
        </w:rPr>
        <w:t xml:space="preserve">s full-time volunteers </w:t>
      </w:r>
      <w:r>
        <w:rPr>
          <w:rFonts w:ascii="Calibri" w:eastAsia="Calibri" w:hAnsi="Calibri" w:cs="Calibri"/>
        </w:rPr>
        <w:t xml:space="preserve">(FTV’s) </w:t>
      </w:r>
      <w:r>
        <w:rPr>
          <w:rFonts w:ascii="Calibri" w:eastAsia="Calibri" w:hAnsi="Calibri" w:cs="Calibri"/>
        </w:rPr>
        <w:t>support individuals with disabilities and long-term conditions</w:t>
      </w:r>
      <w:r>
        <w:rPr>
          <w:rFonts w:ascii="Calibri" w:eastAsia="Calibri" w:hAnsi="Calibri" w:cs="Calibri"/>
        </w:rPr>
        <w:t> </w:t>
      </w:r>
      <w:r>
        <w:rPr>
          <w:rFonts w:ascii="Calibri" w:eastAsia="Calibri" w:hAnsi="Calibri" w:cs="Calibri"/>
        </w:rPr>
        <w:t>to live independently in their own homes</w:t>
      </w:r>
      <w:r>
        <w:rPr>
          <w:rFonts w:ascii="Calibri" w:eastAsia="Calibri" w:hAnsi="Calibri" w:cs="Calibri"/>
        </w:rPr>
        <w:t xml:space="preserve">. </w:t>
      </w:r>
      <w:r>
        <w:rPr>
          <w:rFonts w:ascii="Calibri" w:eastAsia="Calibri" w:hAnsi="Calibri" w:cs="Calibri"/>
        </w:rPr>
        <w:t xml:space="preserve">The PIF </w:t>
      </w:r>
      <w:r>
        <w:rPr>
          <w:rFonts w:ascii="Calibri" w:eastAsia="Calibri" w:hAnsi="Calibri" w:cs="Calibri"/>
        </w:rPr>
        <w:t>is designed to provide clarity</w:t>
      </w:r>
      <w:r>
        <w:rPr>
          <w:rFonts w:ascii="Calibri" w:eastAsia="Calibri" w:hAnsi="Calibri" w:cs="Calibri"/>
        </w:rPr>
        <w:t xml:space="preserve"> for</w:t>
      </w:r>
      <w:r>
        <w:rPr>
          <w:rFonts w:ascii="Calibri" w:eastAsia="Calibri" w:hAnsi="Calibri" w:cs="Calibri"/>
        </w:rPr>
        <w:t xml:space="preserve"> </w:t>
      </w:r>
      <w:r>
        <w:rPr>
          <w:rFonts w:ascii="Calibri" w:eastAsia="Calibri" w:hAnsi="Calibri" w:cs="Calibri"/>
        </w:rPr>
        <w:t xml:space="preserve">your role as </w:t>
      </w:r>
      <w:r>
        <w:rPr>
          <w:rFonts w:ascii="Calibri" w:eastAsia="Calibri" w:hAnsi="Calibri" w:cs="Calibri"/>
        </w:rPr>
        <w:t xml:space="preserve">a </w:t>
      </w:r>
      <w:r>
        <w:rPr>
          <w:rFonts w:ascii="Calibri" w:eastAsia="Calibri" w:hAnsi="Calibri" w:cs="Calibri"/>
        </w:rPr>
        <w:t xml:space="preserve">volunteer and to provide everyone involved in the project with </w:t>
      </w:r>
      <w:r>
        <w:rPr>
          <w:rFonts w:ascii="Calibri" w:eastAsia="Calibri" w:hAnsi="Calibri" w:cs="Calibri"/>
        </w:rPr>
        <w:t xml:space="preserve">key information required to ensure </w:t>
      </w:r>
      <w:r>
        <w:rPr>
          <w:rFonts w:ascii="Calibri" w:eastAsia="Calibri" w:hAnsi="Calibri" w:cs="Calibri"/>
        </w:rPr>
        <w:t xml:space="preserve">that </w:t>
      </w:r>
      <w:r>
        <w:rPr>
          <w:rFonts w:ascii="Calibri" w:eastAsia="Calibri" w:hAnsi="Calibri" w:cs="Calibri"/>
        </w:rPr>
        <w:t>you thrive in your volunteer</w:t>
      </w:r>
      <w:r>
        <w:rPr>
          <w:rFonts w:ascii="Calibri" w:eastAsia="Calibri" w:hAnsi="Calibri" w:cs="Calibri"/>
        </w:rPr>
        <w:t xml:space="preserve"> role and </w:t>
      </w:r>
      <w:r>
        <w:rPr>
          <w:rFonts w:ascii="Calibri" w:eastAsia="Calibri" w:hAnsi="Calibri" w:cs="Calibri"/>
        </w:rPr>
        <w:t xml:space="preserve">that </w:t>
      </w:r>
      <w:r>
        <w:rPr>
          <w:rFonts w:ascii="Calibri" w:eastAsia="Calibri" w:hAnsi="Calibri" w:cs="Calibri"/>
        </w:rPr>
        <w:t>the project benefits from your support.</w:t>
      </w:r>
    </w:p>
    <w:p>
      <w:pPr>
        <w:spacing w:before="0" w:after="0"/>
        <w:jc w:val="both"/>
        <w:rPr>
          <w:rFonts w:ascii="Calibri" w:eastAsia="Calibri" w:hAnsi="Calibri" w:cs="Calibri"/>
        </w:rPr>
      </w:pPr>
    </w:p>
    <w:p>
      <w:pPr>
        <w:spacing w:before="0" w:after="0"/>
        <w:jc w:val="both"/>
      </w:pPr>
      <w:r>
        <w:rPr>
          <w:rFonts w:ascii="Calibri" w:eastAsia="Calibri" w:hAnsi="Calibri" w:cs="Calibri"/>
          <w:b/>
          <w:bCs/>
        </w:rPr>
        <w:t>CONFIDENTIALITY</w:t>
      </w:r>
    </w:p>
    <w:p>
      <w:pPr>
        <w:spacing w:before="0" w:after="0"/>
        <w:jc w:val="both"/>
        <w:rPr>
          <w:rFonts w:ascii="Calibri" w:eastAsia="Calibri" w:hAnsi="Calibri" w:cs="Calibri"/>
        </w:rPr>
      </w:pPr>
    </w:p>
    <w:p>
      <w:pPr>
        <w:spacing w:before="0" w:after="0"/>
        <w:jc w:val="both"/>
      </w:pPr>
      <w:r>
        <w:rPr>
          <w:rFonts w:ascii="Calibri" w:eastAsia="Calibri" w:hAnsi="Calibri" w:cs="Calibri"/>
        </w:rPr>
        <w:t xml:space="preserve">This document contains personal information and should be treated with respect. We understand that you might want to discuss some of the information with your family, or a close friend whilst deciding whether this is the right role for you, but please don’t share it widely. Once you have finished the placement, please dispose of the information securely. </w:t>
      </w:r>
    </w:p>
    <w:p>
      <w:pPr>
        <w:spacing w:before="0" w:after="0"/>
        <w:jc w:val="both"/>
        <w:rPr>
          <w:rFonts w:ascii="Calibri" w:eastAsia="Calibri" w:hAnsi="Calibri" w:cs="Calibri"/>
        </w:rPr>
      </w:pPr>
    </w:p>
    <w:p>
      <w:pPr>
        <w:spacing w:before="0" w:after="0"/>
        <w:jc w:val="both"/>
      </w:pPr>
      <w:r>
        <w:rPr>
          <w:rFonts w:ascii="Calibri" w:eastAsia="Calibri" w:hAnsi="Calibri" w:cs="Calibri"/>
          <w:b/>
          <w:bCs/>
        </w:rPr>
        <w:t>PLACEMENT INFORMATION</w:t>
      </w:r>
    </w:p>
    <w:p>
      <w:pPr>
        <w:spacing w:before="0" w:after="0"/>
        <w:jc w:val="both"/>
        <w:rPr>
          <w:rFonts w:ascii="Calibri" w:eastAsia="Calibri" w:hAnsi="Calibri" w:cs="Calibri"/>
          <w:b/>
          <w:bCs/>
        </w:rPr>
      </w:pPr>
    </w:p>
    <w:p>
      <w:pPr>
        <w:widowControl w:val="0"/>
        <w:spacing w:before="0" w:after="0"/>
        <w:jc w:val="both"/>
      </w:pPr>
      <w:r>
        <w:rPr>
          <w:rFonts w:ascii="Calibri" w:eastAsia="Calibri" w:hAnsi="Calibri" w:cs="Calibri"/>
        </w:rPr>
        <w:t xml:space="preserve">A volunteer is </w:t>
      </w:r>
      <w:r>
        <w:rPr>
          <w:rFonts w:ascii="Calibri" w:eastAsia="Calibri" w:hAnsi="Calibri" w:cs="Calibri"/>
        </w:rPr>
        <w:t>required to</w:t>
      </w:r>
      <w:r>
        <w:rPr>
          <w:rFonts w:ascii="Calibri" w:eastAsia="Calibri" w:hAnsi="Calibri" w:cs="Calibri"/>
        </w:rPr>
        <w:t xml:space="preserve"> support David to live within his own home.</w:t>
      </w:r>
      <w:r>
        <w:rPr>
          <w:rFonts w:ascii="Calibri" w:eastAsia="Calibri" w:hAnsi="Calibri" w:cs="Calibri"/>
        </w:rPr>
        <w:t xml:space="preserve">  </w:t>
      </w:r>
      <w:r>
        <w:rPr>
          <w:rFonts w:ascii="Calibri" w:eastAsia="Calibri" w:hAnsi="Calibri" w:cs="Calibri"/>
        </w:rPr>
        <w:t xml:space="preserve">David is a wheelchair user </w:t>
      </w:r>
      <w:r>
        <w:rPr>
          <w:rFonts w:ascii="Calibri" w:eastAsia="Calibri" w:hAnsi="Calibri" w:cs="Calibri"/>
        </w:rPr>
        <w:t>who</w:t>
      </w:r>
      <w:r>
        <w:rPr>
          <w:rFonts w:ascii="Calibri" w:eastAsia="Calibri" w:hAnsi="Calibri" w:cs="Calibri"/>
        </w:rPr>
        <w:t xml:space="preserve"> requires </w:t>
      </w:r>
      <w:r>
        <w:rPr>
          <w:rFonts w:ascii="Calibri" w:eastAsia="Calibri" w:hAnsi="Calibri" w:cs="Calibri"/>
        </w:rPr>
        <w:t>practical</w:t>
      </w:r>
      <w:r>
        <w:rPr>
          <w:rFonts w:ascii="Calibri" w:eastAsia="Calibri" w:hAnsi="Calibri" w:cs="Calibri"/>
        </w:rPr>
        <w:t xml:space="preserve"> and social</w:t>
      </w:r>
      <w:r>
        <w:rPr>
          <w:rFonts w:ascii="Calibri" w:eastAsia="Calibri" w:hAnsi="Calibri" w:cs="Calibri"/>
        </w:rPr>
        <w:t xml:space="preserve"> support.</w:t>
      </w:r>
      <w:r>
        <w:rPr>
          <w:rFonts w:ascii="Calibri" w:eastAsia="Calibri" w:hAnsi="Calibri" w:cs="Calibri"/>
        </w:rPr>
        <w:t xml:space="preserve">  </w:t>
      </w:r>
      <w:r>
        <w:rPr>
          <w:rFonts w:ascii="Calibri" w:eastAsia="Calibri" w:hAnsi="Calibri" w:cs="Calibri"/>
        </w:rPr>
        <w:t xml:space="preserve">Volunteering Matters volunteers have been a valuable </w:t>
      </w:r>
      <w:r>
        <w:rPr>
          <w:rFonts w:ascii="Calibri" w:eastAsia="Calibri" w:hAnsi="Calibri" w:cs="Calibri"/>
        </w:rPr>
        <w:t>support</w:t>
      </w:r>
      <w:r>
        <w:rPr>
          <w:rFonts w:ascii="Calibri" w:eastAsia="Calibri" w:hAnsi="Calibri" w:cs="Calibri"/>
        </w:rPr>
        <w:t xml:space="preserve"> to </w:t>
      </w:r>
      <w:r>
        <w:rPr>
          <w:rFonts w:ascii="Calibri" w:eastAsia="Calibri" w:hAnsi="Calibri" w:cs="Calibri"/>
        </w:rPr>
        <w:t>David for</w:t>
      </w:r>
      <w:r>
        <w:rPr>
          <w:rFonts w:ascii="Calibri" w:eastAsia="Calibri" w:hAnsi="Calibri" w:cs="Calibri"/>
        </w:rPr>
        <w:t xml:space="preserve"> over 20 years now, providing support and security to him, with an insight into other cultures, religions, ways of life and foods from around the world.</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b/>
          <w:bCs/>
        </w:rPr>
        <w:t>THE BENEFICIARIES</w:t>
      </w:r>
    </w:p>
    <w:p>
      <w:pPr>
        <w:widowControl w:val="0"/>
        <w:spacing w:before="0" w:after="0"/>
        <w:jc w:val="both"/>
        <w:rPr>
          <w:rFonts w:ascii="Calibri" w:eastAsia="Calibri" w:hAnsi="Calibri" w:cs="Calibri"/>
          <w:b/>
          <w:bCs/>
        </w:rPr>
      </w:pPr>
    </w:p>
    <w:p>
      <w:pPr>
        <w:spacing w:before="0" w:after="0"/>
        <w:jc w:val="both"/>
      </w:pPr>
      <w:r>
        <w:rPr>
          <w:rFonts w:ascii="Calibri" w:eastAsia="Calibri" w:hAnsi="Calibri" w:cs="Calibri"/>
        </w:rPr>
        <w:t>David has tetraplegia (C5/6), which is a spinal injury. David became disabled as a result of a diving accident when he was aged 21. Due to his accident, David now uses a wheelchair.</w:t>
      </w:r>
      <w:r>
        <w:rPr>
          <w:rFonts w:ascii="Calibri" w:eastAsia="Calibri" w:hAnsi="Calibri" w:cs="Calibri"/>
        </w:rPr>
        <w:t xml:space="preserve">  </w:t>
      </w:r>
      <w:r>
        <w:rPr>
          <w:rFonts w:ascii="Calibri" w:eastAsia="Calibri" w:hAnsi="Calibri" w:cs="Calibri"/>
        </w:rPr>
        <w:t xml:space="preserve">He is about 6 feet tall and weighs about 11 stone. He has limited movement in his arms. He does however have sensation all over his body, though this can at times cause pain and muscle spasms. These can be somewhat debilitating and tiring but are kept under control to some extent by medication and a good sense of </w:t>
      </w:r>
      <w:r>
        <w:rPr>
          <w:rFonts w:ascii="Calibri" w:eastAsia="Calibri" w:hAnsi="Calibri" w:cs="Calibri"/>
        </w:rPr>
        <w:t>humour</w:t>
      </w:r>
      <w:r>
        <w:rPr>
          <w:rFonts w:ascii="Calibri" w:eastAsia="Calibri" w:hAnsi="Calibri" w:cs="Calibri"/>
        </w:rPr>
        <w:t>. David can move his arms, but not perfectly and is able to do some activities around the house, like eating, drinking, shaving, and using a computer and telephone.</w:t>
      </w:r>
    </w:p>
    <w:p>
      <w:pPr>
        <w:spacing w:before="0" w:after="0"/>
        <w:jc w:val="both"/>
      </w:pPr>
      <w:r>
        <w:rPr>
          <w:rFonts w:ascii="Calibri" w:eastAsia="Calibri" w:hAnsi="Calibri" w:cs="Calibri"/>
        </w:rPr>
        <w:t xml:space="preserve">David is very independent and likes to keep himself </w:t>
      </w:r>
      <w:r>
        <w:rPr>
          <w:rFonts w:ascii="Calibri" w:eastAsia="Calibri" w:hAnsi="Calibri" w:cs="Calibri"/>
        </w:rPr>
        <w:t xml:space="preserve">busy with consultancy work, supporting venues with their accessibility for people with disabilities. David is currently looking to set up his own charity. </w:t>
      </w:r>
    </w:p>
    <w:p>
      <w:pPr>
        <w:spacing w:before="0" w:after="0"/>
        <w:jc w:val="both"/>
        <w:rPr>
          <w:rFonts w:ascii="Calibri" w:eastAsia="Calibri" w:hAnsi="Calibri" w:cs="Calibri"/>
        </w:rPr>
      </w:pPr>
    </w:p>
    <w:p>
      <w:pPr>
        <w:widowControl w:val="0"/>
        <w:spacing w:before="0" w:after="0"/>
        <w:jc w:val="both"/>
      </w:pPr>
      <w:r>
        <w:rPr>
          <w:rFonts w:ascii="Calibri" w:eastAsia="Calibri" w:hAnsi="Calibri" w:cs="Calibri"/>
        </w:rPr>
        <w:t>David is an outgoing person with many h</w:t>
      </w:r>
      <w:r>
        <w:rPr>
          <w:rFonts w:ascii="Calibri" w:eastAsia="Calibri" w:hAnsi="Calibri" w:cs="Calibri"/>
        </w:rPr>
        <w:t>obbies and interests including fishing, sports activities including attending f</w:t>
      </w:r>
      <w:r>
        <w:rPr>
          <w:rFonts w:ascii="Calibri" w:eastAsia="Calibri" w:hAnsi="Calibri" w:cs="Calibri"/>
        </w:rPr>
        <w:t xml:space="preserve">ootball </w:t>
      </w:r>
      <w:r>
        <w:rPr>
          <w:rFonts w:ascii="Calibri" w:eastAsia="Calibri" w:hAnsi="Calibri" w:cs="Calibri"/>
        </w:rPr>
        <w:t>games and taking part in sports, t</w:t>
      </w:r>
      <w:r>
        <w:rPr>
          <w:rFonts w:ascii="Calibri" w:eastAsia="Calibri" w:hAnsi="Calibri" w:cs="Calibri"/>
        </w:rPr>
        <w:t>rave</w:t>
      </w:r>
      <w:r>
        <w:rPr>
          <w:rFonts w:ascii="Calibri" w:eastAsia="Calibri" w:hAnsi="Calibri" w:cs="Calibri"/>
        </w:rPr>
        <w:t>lling on trains and ad</w:t>
      </w:r>
      <w:r>
        <w:rPr>
          <w:rFonts w:ascii="Calibri" w:eastAsia="Calibri" w:hAnsi="Calibri" w:cs="Calibri"/>
        </w:rPr>
        <w:t>vocati</w:t>
      </w:r>
      <w:r>
        <w:rPr>
          <w:rFonts w:ascii="Calibri" w:eastAsia="Calibri" w:hAnsi="Calibri" w:cs="Calibri"/>
        </w:rPr>
        <w:t>ng for people with disabilities.</w:t>
      </w:r>
    </w:p>
    <w:p>
      <w:pPr>
        <w:spacing w:before="0" w:after="0"/>
        <w:jc w:val="both"/>
        <w:rPr>
          <w:rFonts w:ascii="Calibri" w:eastAsia="Calibri" w:hAnsi="Calibri" w:cs="Calibri"/>
          <w:color w:val="FF0000"/>
        </w:rPr>
      </w:pPr>
    </w:p>
    <w:p>
      <w:pPr>
        <w:widowControl w:val="0"/>
        <w:spacing w:before="0" w:after="0"/>
        <w:jc w:val="both"/>
      </w:pPr>
      <w:r>
        <w:rPr>
          <w:rFonts w:ascii="Calibri" w:eastAsia="Calibri" w:hAnsi="Calibri" w:cs="Calibri"/>
          <w:b/>
          <w:bCs/>
        </w:rPr>
        <w:t>VOLUNTEER ROLE</w:t>
      </w:r>
    </w:p>
    <w:p>
      <w:pPr>
        <w:widowControl w:val="0"/>
        <w:numPr>
          <w:ilvl w:val="0"/>
          <w:numId w:val="1"/>
        </w:numPr>
        <w:pBdr>
          <w:left w:val="none" w:sz="0" w:space="7" w:color="auto"/>
        </w:pBdr>
        <w:spacing w:before="0"/>
        <w:ind w:left="644" w:right="0" w:hanging="436"/>
        <w:jc w:val="both"/>
        <w:rPr>
          <w:rFonts w:ascii="Times New Roman" w:eastAsia="Times New Roman" w:hAnsi="Times New Roman" w:cs="Times New Roman"/>
        </w:rPr>
      </w:pPr>
      <w:r>
        <w:rPr>
          <w:rFonts w:ascii="Calibri" w:eastAsia="Calibri" w:hAnsi="Calibri" w:cs="Calibri"/>
        </w:rPr>
        <w:t xml:space="preserve">To </w:t>
      </w:r>
      <w:r>
        <w:rPr>
          <w:rFonts w:ascii="Calibri" w:eastAsia="Calibri" w:hAnsi="Calibri" w:cs="Calibri"/>
        </w:rPr>
        <w:t>live in with</w:t>
      </w:r>
      <w:r>
        <w:rPr>
          <w:rFonts w:ascii="Calibri" w:eastAsia="Calibri" w:hAnsi="Calibri" w:cs="Calibri"/>
        </w:rPr>
        <w:t xml:space="preserve"> David</w:t>
      </w:r>
      <w:r>
        <w:rPr>
          <w:rFonts w:ascii="Calibri" w:eastAsia="Calibri" w:hAnsi="Calibri" w:cs="Calibri"/>
        </w:rPr>
        <w:t xml:space="preserve"> and support</w:t>
      </w:r>
      <w:r>
        <w:rPr>
          <w:rFonts w:ascii="Calibri" w:eastAsia="Calibri" w:hAnsi="Calibri" w:cs="Calibri"/>
        </w:rPr>
        <w:t xml:space="preserve"> with practical, domestic and social </w:t>
      </w:r>
      <w:r>
        <w:rPr>
          <w:rFonts w:ascii="Calibri" w:eastAsia="Calibri" w:hAnsi="Calibri" w:cs="Calibri"/>
        </w:rPr>
        <w:t>tasks</w:t>
      </w:r>
    </w:p>
    <w:p>
      <w:pPr>
        <w:widowControl w:val="0"/>
        <w:numPr>
          <w:ilvl w:val="0"/>
          <w:numId w:val="1"/>
        </w:numPr>
        <w:pBdr>
          <w:left w:val="none" w:sz="0" w:space="7" w:color="auto"/>
        </w:pBdr>
        <w:ind w:left="644" w:right="0" w:hanging="436"/>
        <w:jc w:val="both"/>
        <w:rPr>
          <w:rFonts w:ascii="Times New Roman" w:eastAsia="Times New Roman" w:hAnsi="Times New Roman" w:cs="Times New Roman"/>
        </w:rPr>
      </w:pPr>
      <w:r>
        <w:rPr>
          <w:rFonts w:ascii="Calibri" w:eastAsia="Calibri" w:hAnsi="Calibri" w:cs="Calibri"/>
        </w:rPr>
        <w:t xml:space="preserve">To </w:t>
      </w:r>
      <w:r>
        <w:rPr>
          <w:rFonts w:ascii="Calibri" w:eastAsia="Calibri" w:hAnsi="Calibri" w:cs="Calibri"/>
        </w:rPr>
        <w:t xml:space="preserve">support </w:t>
      </w:r>
      <w:r>
        <w:rPr>
          <w:rFonts w:ascii="Calibri" w:eastAsia="Calibri" w:hAnsi="Calibri" w:cs="Calibri"/>
        </w:rPr>
        <w:t>David to live independently in his own house</w:t>
      </w:r>
    </w:p>
    <w:p>
      <w:pPr>
        <w:widowControl w:val="0"/>
        <w:numPr>
          <w:ilvl w:val="0"/>
          <w:numId w:val="1"/>
        </w:numPr>
        <w:pBdr>
          <w:left w:val="none" w:sz="0" w:space="7" w:color="auto"/>
        </w:pBdr>
        <w:ind w:left="644" w:right="0" w:hanging="436"/>
        <w:jc w:val="both"/>
        <w:rPr>
          <w:rFonts w:ascii="Times New Roman" w:eastAsia="Times New Roman" w:hAnsi="Times New Roman" w:cs="Times New Roman"/>
        </w:rPr>
      </w:pPr>
      <w:r>
        <w:rPr>
          <w:rFonts w:ascii="Calibri" w:eastAsia="Calibri" w:hAnsi="Calibri" w:cs="Calibri"/>
        </w:rPr>
        <w:t xml:space="preserve">To be </w:t>
      </w:r>
      <w:r>
        <w:rPr>
          <w:rFonts w:ascii="Calibri" w:eastAsia="Calibri" w:hAnsi="Calibri" w:cs="Calibri"/>
        </w:rPr>
        <w:t>a friend and companion to David</w:t>
      </w:r>
    </w:p>
    <w:p>
      <w:pPr>
        <w:widowControl w:val="0"/>
        <w:numPr>
          <w:ilvl w:val="0"/>
          <w:numId w:val="1"/>
        </w:numPr>
        <w:pBdr>
          <w:left w:val="none" w:sz="0" w:space="7" w:color="auto"/>
        </w:pBdr>
        <w:ind w:left="644" w:right="0" w:hanging="436"/>
        <w:jc w:val="both"/>
        <w:rPr>
          <w:rFonts w:ascii="Times New Roman" w:eastAsia="Times New Roman" w:hAnsi="Times New Roman" w:cs="Times New Roman"/>
        </w:rPr>
      </w:pPr>
      <w:r>
        <w:rPr>
          <w:rFonts w:ascii="Calibri" w:eastAsia="Calibri" w:hAnsi="Calibri" w:cs="Calibri"/>
        </w:rPr>
        <w:t>To accompany David to sports, leisure and work events</w:t>
      </w:r>
    </w:p>
    <w:p>
      <w:pPr>
        <w:widowControl w:val="0"/>
        <w:numPr>
          <w:ilvl w:val="0"/>
          <w:numId w:val="1"/>
        </w:numPr>
        <w:pBdr>
          <w:left w:val="none" w:sz="0" w:space="7" w:color="auto"/>
        </w:pBdr>
        <w:spacing w:after="0"/>
        <w:ind w:left="644" w:right="0" w:hanging="436"/>
        <w:jc w:val="both"/>
        <w:rPr>
          <w:rFonts w:ascii="Times New Roman" w:eastAsia="Times New Roman" w:hAnsi="Times New Roman" w:cs="Times New Roman"/>
        </w:rPr>
      </w:pPr>
      <w:r>
        <w:rPr>
          <w:rFonts w:ascii="Calibri" w:eastAsia="Calibri" w:hAnsi="Calibri" w:cs="Calibri"/>
        </w:rPr>
        <w:t>International volunteers may like to introduce David to their culture and to traditional meals from their country.</w:t>
      </w:r>
    </w:p>
    <w:p>
      <w:pPr>
        <w:widowControl w:val="0"/>
        <w:spacing w:before="0" w:after="0"/>
        <w:ind w:left="644"/>
        <w:jc w:val="both"/>
        <w:rPr>
          <w:rFonts w:ascii="Calibri" w:eastAsia="Calibri" w:hAnsi="Calibri" w:cs="Calibri"/>
        </w:rPr>
      </w:pPr>
    </w:p>
    <w:p>
      <w:pPr>
        <w:widowControl w:val="0"/>
        <w:spacing w:before="0" w:after="0"/>
        <w:jc w:val="both"/>
      </w:pPr>
      <w:r>
        <w:rPr>
          <w:rFonts w:ascii="Calibri" w:eastAsia="Calibri" w:hAnsi="Calibri" w:cs="Calibri"/>
          <w:b/>
          <w:bCs/>
        </w:rPr>
        <w:t>Approximately 70% of the role is domestic duties.</w:t>
      </w:r>
      <w:r>
        <w:rPr>
          <w:rFonts w:ascii="Calibri" w:eastAsia="Calibri" w:hAnsi="Calibri" w:cs="Calibri"/>
          <w:b/>
          <w:bCs/>
        </w:rPr>
        <w:t xml:space="preserve">  </w:t>
      </w:r>
      <w:r>
        <w:rPr>
          <w:rFonts w:ascii="Calibri" w:eastAsia="Calibri" w:hAnsi="Calibri" w:cs="Calibri"/>
          <w:b/>
          <w:bCs/>
        </w:rPr>
        <w:t xml:space="preserve">This role is a great opportunity for a volunteer to develop their skills in learning more about the practical, emotional and social care needs of </w:t>
      </w:r>
      <w:r>
        <w:rPr>
          <w:rFonts w:ascii="Calibri" w:eastAsia="Calibri" w:hAnsi="Calibri" w:cs="Calibri"/>
          <w:b/>
          <w:bCs/>
        </w:rPr>
        <w:t xml:space="preserve">a </w:t>
      </w:r>
      <w:r>
        <w:rPr>
          <w:rFonts w:ascii="Calibri" w:eastAsia="Calibri" w:hAnsi="Calibri" w:cs="Calibri"/>
          <w:b/>
          <w:bCs/>
        </w:rPr>
        <w:t xml:space="preserve">person with a disability. </w:t>
      </w:r>
    </w:p>
    <w:p>
      <w:pPr>
        <w:widowControl w:val="0"/>
        <w:spacing w:before="0" w:after="0"/>
        <w:jc w:val="both"/>
        <w:rPr>
          <w:rFonts w:ascii="Calibri" w:eastAsia="Calibri" w:hAnsi="Calibri" w:cs="Calibri"/>
          <w:b/>
          <w:bCs/>
        </w:rPr>
      </w:pPr>
    </w:p>
    <w:p>
      <w:pPr>
        <w:spacing w:before="0" w:after="0"/>
        <w:jc w:val="both"/>
      </w:pPr>
      <w:r>
        <w:rPr>
          <w:rFonts w:ascii="Calibri" w:eastAsia="Calibri" w:hAnsi="Calibri" w:cs="Calibri"/>
        </w:rPr>
        <w:t xml:space="preserve">Volunteers are not expected to have any prior </w:t>
      </w:r>
      <w:r>
        <w:rPr>
          <w:rFonts w:ascii="Calibri" w:eastAsia="Calibri" w:hAnsi="Calibri" w:cs="Calibri"/>
        </w:rPr>
        <w:t>skills or experience. However, you</w:t>
      </w:r>
      <w:r>
        <w:rPr>
          <w:rFonts w:ascii="Calibri" w:eastAsia="Calibri" w:hAnsi="Calibri" w:cs="Calibri"/>
        </w:rPr>
        <w:t xml:space="preserve"> are expected to commit to the role and show dedication and a willingness to learn new skills. The role may vary considerably day-to-day as well as develop throughout the placement. These tasks are not </w:t>
      </w:r>
      <w:r>
        <w:rPr>
          <w:rFonts w:ascii="Calibri" w:eastAsia="Calibri" w:hAnsi="Calibri" w:cs="Calibri"/>
        </w:rPr>
        <w:t>exhaustive,</w:t>
      </w:r>
      <w:r>
        <w:rPr>
          <w:rFonts w:ascii="Calibri" w:eastAsia="Calibri" w:hAnsi="Calibri" w:cs="Calibri"/>
        </w:rPr>
        <w:t xml:space="preserve"> however they should give </w:t>
      </w:r>
      <w:r>
        <w:rPr>
          <w:rFonts w:ascii="Calibri" w:eastAsia="Calibri" w:hAnsi="Calibri" w:cs="Calibri"/>
        </w:rPr>
        <w:t xml:space="preserve">you </w:t>
      </w:r>
      <w:r>
        <w:rPr>
          <w:rFonts w:ascii="Calibri" w:eastAsia="Calibri" w:hAnsi="Calibri" w:cs="Calibri"/>
        </w:rPr>
        <w:t>an idea of what to expect on this placement.</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rPr>
        <w:t>It</w:t>
      </w:r>
      <w:r>
        <w:rPr>
          <w:rFonts w:ascii="Calibri" w:eastAsia="Calibri" w:hAnsi="Calibri" w:cs="Calibri"/>
        </w:rPr>
        <w:t xml:space="preserve"> is hoped that the volunteer </w:t>
      </w:r>
      <w:r>
        <w:rPr>
          <w:rFonts w:ascii="Calibri" w:eastAsia="Calibri" w:hAnsi="Calibri" w:cs="Calibri"/>
        </w:rPr>
        <w:t>will:</w:t>
      </w:r>
    </w:p>
    <w:p>
      <w:pPr>
        <w:numPr>
          <w:ilvl w:val="0"/>
          <w:numId w:val="2"/>
        </w:numPr>
        <w:pBdr>
          <w:left w:val="none" w:sz="0" w:space="7" w:color="auto"/>
        </w:pBdr>
        <w:spacing w:before="0"/>
        <w:ind w:left="720" w:right="0" w:hanging="436"/>
        <w:jc w:val="both"/>
        <w:rPr>
          <w:rFonts w:ascii="Times New Roman" w:eastAsia="Times New Roman" w:hAnsi="Times New Roman" w:cs="Times New Roman"/>
        </w:rPr>
      </w:pPr>
      <w:r>
        <w:rPr>
          <w:rFonts w:ascii="Calibri" w:eastAsia="Calibri" w:hAnsi="Calibri" w:cs="Calibri"/>
        </w:rPr>
        <w:t xml:space="preserve">Be sociable and positive </w:t>
      </w:r>
    </w:p>
    <w:p>
      <w:pPr>
        <w:numPr>
          <w:ilvl w:val="0"/>
          <w:numId w:val="2"/>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Have clear spoken English skills</w:t>
      </w:r>
    </w:p>
    <w:p>
      <w:pPr>
        <w:numPr>
          <w:ilvl w:val="0"/>
          <w:numId w:val="2"/>
        </w:numPr>
        <w:pBdr>
          <w:left w:val="none" w:sz="0" w:space="7" w:color="auto"/>
        </w:pBdr>
        <w:spacing w:after="0"/>
        <w:ind w:left="720" w:right="0" w:hanging="436"/>
        <w:jc w:val="both"/>
        <w:rPr>
          <w:rFonts w:ascii="Times New Roman" w:eastAsia="Times New Roman" w:hAnsi="Times New Roman" w:cs="Times New Roman"/>
        </w:rPr>
      </w:pPr>
      <w:r>
        <w:rPr>
          <w:rFonts w:ascii="Calibri" w:eastAsia="Calibri" w:hAnsi="Calibri" w:cs="Calibri"/>
        </w:rPr>
        <w:t>Have good communication</w:t>
      </w:r>
    </w:p>
    <w:p>
      <w:pPr>
        <w:spacing w:before="0" w:after="0"/>
        <w:ind w:left="360"/>
        <w:jc w:val="both"/>
      </w:pPr>
      <w:r>
        <w:rPr>
          <w:rFonts w:ascii="Calibri" w:eastAsia="Calibri" w:hAnsi="Calibri" w:cs="Calibri"/>
        </w:rPr>
        <w:t xml:space="preserve"> </w:t>
      </w:r>
      <w:r>
        <w:rPr>
          <w:rFonts w:ascii="Calibri" w:eastAsia="Calibri" w:hAnsi="Calibri" w:cs="Calibri"/>
        </w:rPr>
        <w:t> </w:t>
      </w:r>
    </w:p>
    <w:p>
      <w:pPr>
        <w:spacing w:before="0" w:after="0"/>
        <w:jc w:val="both"/>
      </w:pPr>
      <w:r>
        <w:rPr>
          <w:rFonts w:ascii="Calibri" w:eastAsia="Calibri" w:hAnsi="Calibri" w:cs="Calibri"/>
        </w:rPr>
        <w:t xml:space="preserve">Additionally, they may: </w:t>
      </w:r>
    </w:p>
    <w:p>
      <w:pPr>
        <w:numPr>
          <w:ilvl w:val="0"/>
          <w:numId w:val="3"/>
        </w:numPr>
        <w:pBdr>
          <w:left w:val="none" w:sz="0" w:space="7" w:color="auto"/>
        </w:pBdr>
        <w:spacing w:before="0"/>
        <w:ind w:left="644" w:right="0" w:hanging="436"/>
        <w:jc w:val="both"/>
        <w:rPr>
          <w:rFonts w:ascii="Times New Roman" w:eastAsia="Times New Roman" w:hAnsi="Times New Roman" w:cs="Times New Roman"/>
        </w:rPr>
      </w:pPr>
      <w:r>
        <w:rPr>
          <w:rFonts w:ascii="Calibri" w:eastAsia="Calibri" w:hAnsi="Calibri" w:cs="Calibri"/>
        </w:rPr>
        <w:t xml:space="preserve">Enjoy being active and be willing to join in activities with </w:t>
      </w:r>
      <w:r>
        <w:rPr>
          <w:rFonts w:ascii="Calibri" w:eastAsia="Calibri" w:hAnsi="Calibri" w:cs="Calibri"/>
        </w:rPr>
        <w:t>David</w:t>
      </w:r>
    </w:p>
    <w:p>
      <w:pPr>
        <w:numPr>
          <w:ilvl w:val="0"/>
          <w:numId w:val="3"/>
        </w:numPr>
        <w:pBdr>
          <w:left w:val="none" w:sz="0" w:space="7" w:color="auto"/>
        </w:pBdr>
        <w:ind w:left="644" w:right="0" w:hanging="436"/>
        <w:jc w:val="both"/>
        <w:rPr>
          <w:rFonts w:ascii="Times New Roman" w:eastAsia="Times New Roman" w:hAnsi="Times New Roman" w:cs="Times New Roman"/>
        </w:rPr>
      </w:pPr>
      <w:r>
        <w:rPr>
          <w:rFonts w:ascii="Calibri" w:eastAsia="Calibri" w:hAnsi="Calibri" w:cs="Calibri"/>
        </w:rPr>
        <w:t xml:space="preserve">Have a </w:t>
      </w:r>
      <w:r>
        <w:rPr>
          <w:rFonts w:ascii="Calibri" w:eastAsia="Calibri" w:hAnsi="Calibri" w:cs="Calibri"/>
        </w:rPr>
        <w:t xml:space="preserve">good </w:t>
      </w:r>
      <w:r>
        <w:rPr>
          <w:rFonts w:ascii="Calibri" w:eastAsia="Calibri" w:hAnsi="Calibri" w:cs="Calibri"/>
        </w:rPr>
        <w:t xml:space="preserve">sense of </w:t>
      </w:r>
      <w:r>
        <w:rPr>
          <w:rFonts w:ascii="Calibri" w:eastAsia="Calibri" w:hAnsi="Calibri" w:cs="Calibri"/>
        </w:rPr>
        <w:t>humo</w:t>
      </w:r>
      <w:r>
        <w:rPr>
          <w:rFonts w:ascii="Calibri" w:eastAsia="Calibri" w:hAnsi="Calibri" w:cs="Calibri"/>
        </w:rPr>
        <w:t>u</w:t>
      </w:r>
      <w:r>
        <w:rPr>
          <w:rFonts w:ascii="Calibri" w:eastAsia="Calibri" w:hAnsi="Calibri" w:cs="Calibri"/>
        </w:rPr>
        <w:t>r</w:t>
      </w:r>
    </w:p>
    <w:p>
      <w:pPr>
        <w:numPr>
          <w:ilvl w:val="0"/>
          <w:numId w:val="3"/>
        </w:numPr>
        <w:pBdr>
          <w:left w:val="none" w:sz="0" w:space="7" w:color="auto"/>
        </w:pBdr>
        <w:spacing w:after="0"/>
        <w:ind w:left="644" w:right="0" w:hanging="436"/>
        <w:jc w:val="both"/>
        <w:rPr>
          <w:rFonts w:ascii="Times New Roman" w:eastAsia="Times New Roman" w:hAnsi="Times New Roman" w:cs="Times New Roman"/>
        </w:rPr>
      </w:pPr>
      <w:r>
        <w:rPr>
          <w:rFonts w:ascii="Calibri" w:eastAsia="Calibri" w:hAnsi="Calibri" w:cs="Calibri"/>
        </w:rPr>
        <w:t>Be proactive</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b/>
          <w:bCs/>
        </w:rPr>
        <w:t xml:space="preserve">CORE ACTIVITES </w:t>
      </w:r>
    </w:p>
    <w:p>
      <w:pPr>
        <w:widowControl w:val="0"/>
        <w:spacing w:before="0" w:after="0"/>
        <w:jc w:val="both"/>
        <w:rPr>
          <w:rFonts w:ascii="Calibri" w:eastAsia="Calibri" w:hAnsi="Calibri" w:cs="Calibri"/>
          <w:b/>
          <w:bCs/>
        </w:rPr>
      </w:pPr>
    </w:p>
    <w:p>
      <w:pPr>
        <w:widowControl w:val="0"/>
        <w:numPr>
          <w:ilvl w:val="0"/>
          <w:numId w:val="4"/>
        </w:numPr>
        <w:pBdr>
          <w:left w:val="none" w:sz="0" w:space="7" w:color="auto"/>
        </w:pBdr>
        <w:spacing w:before="0"/>
        <w:ind w:left="720" w:right="0" w:hanging="436"/>
        <w:jc w:val="both"/>
        <w:rPr>
          <w:rFonts w:ascii="Times New Roman" w:eastAsia="Times New Roman" w:hAnsi="Times New Roman" w:cs="Times New Roman"/>
        </w:rPr>
      </w:pPr>
      <w:r>
        <w:rPr>
          <w:rFonts w:ascii="Calibri" w:eastAsia="Calibri" w:hAnsi="Calibri" w:cs="Calibri"/>
        </w:rPr>
        <w:t xml:space="preserve">Support David with everyday tasks including putting toothpaste </w:t>
      </w:r>
      <w:r>
        <w:rPr>
          <w:rFonts w:ascii="Calibri" w:eastAsia="Calibri" w:hAnsi="Calibri" w:cs="Calibri"/>
        </w:rPr>
        <w:t xml:space="preserve">on a </w:t>
      </w:r>
      <w:r>
        <w:rPr>
          <w:rFonts w:ascii="Calibri" w:eastAsia="Calibri" w:hAnsi="Calibri" w:cs="Calibri"/>
        </w:rPr>
        <w:t xml:space="preserve">toothbrush, and putting gel or water in his hands to allow David to wash his face and style his hair </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 xml:space="preserve">Supporting David with doing laundry and </w:t>
      </w:r>
      <w:r>
        <w:rPr>
          <w:rFonts w:ascii="Calibri" w:eastAsia="Calibri" w:hAnsi="Calibri" w:cs="Calibri"/>
        </w:rPr>
        <w:t>organising</w:t>
      </w:r>
      <w:r>
        <w:rPr>
          <w:rFonts w:ascii="Calibri" w:eastAsia="Calibri" w:hAnsi="Calibri" w:cs="Calibri"/>
        </w:rPr>
        <w:t xml:space="preserve"> clothes </w:t>
      </w:r>
      <w:r>
        <w:rPr>
          <w:rFonts w:ascii="Calibri" w:eastAsia="Calibri" w:hAnsi="Calibri" w:cs="Calibri"/>
        </w:rPr>
        <w:t>into drawers</w:t>
      </w:r>
      <w:r>
        <w:rPr>
          <w:rFonts w:ascii="Calibri" w:eastAsia="Calibri" w:hAnsi="Calibri" w:cs="Calibri"/>
        </w:rPr>
        <w:t xml:space="preserve"> and </w:t>
      </w:r>
      <w:r>
        <w:rPr>
          <w:rFonts w:ascii="Calibri" w:eastAsia="Calibri" w:hAnsi="Calibri" w:cs="Calibri"/>
        </w:rPr>
        <w:t xml:space="preserve">David’s </w:t>
      </w:r>
      <w:r>
        <w:rPr>
          <w:rFonts w:ascii="Calibri" w:eastAsia="Calibri" w:hAnsi="Calibri" w:cs="Calibri"/>
        </w:rPr>
        <w:t>wardrobe.</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 xml:space="preserve">Support with preparing </w:t>
      </w:r>
      <w:r>
        <w:rPr>
          <w:rFonts w:ascii="Calibri" w:eastAsia="Calibri" w:hAnsi="Calibri" w:cs="Calibri"/>
        </w:rPr>
        <w:t xml:space="preserve">&amp; cooking </w:t>
      </w:r>
      <w:r>
        <w:rPr>
          <w:rFonts w:ascii="Calibri" w:eastAsia="Calibri" w:hAnsi="Calibri" w:cs="Calibri"/>
        </w:rPr>
        <w:t xml:space="preserve">meals </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 xml:space="preserve">Supporting with </w:t>
      </w:r>
      <w:r>
        <w:rPr>
          <w:rFonts w:ascii="Calibri" w:eastAsia="Calibri" w:hAnsi="Calibri" w:cs="Calibri"/>
        </w:rPr>
        <w:t>domestic tasks</w:t>
      </w:r>
      <w:r>
        <w:rPr>
          <w:rFonts w:ascii="Calibri" w:eastAsia="Calibri" w:hAnsi="Calibri" w:cs="Calibri"/>
        </w:rPr>
        <w:t xml:space="preserve"> and maintaining a </w:t>
      </w:r>
      <w:r>
        <w:rPr>
          <w:rFonts w:ascii="Calibri" w:eastAsia="Calibri" w:hAnsi="Calibri" w:cs="Calibri"/>
        </w:rPr>
        <w:t>clean-living</w:t>
      </w:r>
      <w:r>
        <w:rPr>
          <w:rFonts w:ascii="Calibri" w:eastAsia="Calibri" w:hAnsi="Calibri" w:cs="Calibri"/>
        </w:rPr>
        <w:t xml:space="preserve"> environment.</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Help David with exercising – Support David in lifting his feet to and from the sports machine</w:t>
      </w:r>
      <w:r>
        <w:rPr>
          <w:rFonts w:ascii="Calibri" w:eastAsia="Calibri" w:hAnsi="Calibri" w:cs="Calibri"/>
        </w:rPr>
        <w:t xml:space="preserve">  </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Guiding</w:t>
      </w:r>
      <w:r>
        <w:rPr>
          <w:rFonts w:ascii="Calibri" w:eastAsia="Calibri" w:hAnsi="Calibri" w:cs="Calibri"/>
        </w:rPr>
        <w:t xml:space="preserve"> David’s wheelchair in and out of his car </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Help with administrative task: including creating excel spreadsheets</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 xml:space="preserve">Assisting with trips, including </w:t>
      </w:r>
      <w:r>
        <w:rPr>
          <w:rFonts w:ascii="Calibri" w:eastAsia="Calibri" w:hAnsi="Calibri" w:cs="Calibri"/>
        </w:rPr>
        <w:t>fishing, train journeys and other social outings</w:t>
      </w:r>
    </w:p>
    <w:p>
      <w:pPr>
        <w:numPr>
          <w:ilvl w:val="0"/>
          <w:numId w:val="4"/>
        </w:numPr>
        <w:pBdr>
          <w:left w:val="none" w:sz="0" w:space="7" w:color="auto"/>
        </w:pBdr>
        <w:ind w:left="720" w:right="0" w:hanging="436"/>
        <w:jc w:val="both"/>
        <w:rPr>
          <w:rFonts w:ascii="Times New Roman" w:eastAsia="Times New Roman" w:hAnsi="Times New Roman" w:cs="Times New Roman"/>
        </w:rPr>
      </w:pPr>
      <w:r>
        <w:rPr>
          <w:rFonts w:ascii="Calibri" w:eastAsia="Calibri" w:hAnsi="Calibri" w:cs="Calibri"/>
        </w:rPr>
        <w:t>David likes going to the cinema and</w:t>
      </w:r>
      <w:r>
        <w:rPr>
          <w:rFonts w:ascii="Calibri" w:eastAsia="Calibri" w:hAnsi="Calibri" w:cs="Calibri"/>
        </w:rPr>
        <w:t xml:space="preserve"> the theatre and would like his v</w:t>
      </w:r>
      <w:r>
        <w:rPr>
          <w:rFonts w:ascii="Calibri" w:eastAsia="Calibri" w:hAnsi="Calibri" w:cs="Calibri"/>
        </w:rPr>
        <w:t>olunteer to go with him for support and company. Similarly, he is willing to go with a volunteer to other venues/events</w:t>
      </w:r>
      <w:r>
        <w:rPr>
          <w:rFonts w:ascii="Calibri" w:eastAsia="Calibri" w:hAnsi="Calibri" w:cs="Calibri"/>
        </w:rPr>
        <w:t xml:space="preserve"> that may be of mutual interest. David would like some support in accessing a disabled toilet, you will not support with toileting David would only like support in locating opening and closing to</w:t>
      </w:r>
      <w:r>
        <w:rPr>
          <w:rFonts w:ascii="Calibri" w:eastAsia="Calibri" w:hAnsi="Calibri" w:cs="Calibri"/>
        </w:rPr>
        <w:t>ilet doors.</w:t>
      </w:r>
    </w:p>
    <w:p>
      <w:pPr>
        <w:numPr>
          <w:ilvl w:val="0"/>
          <w:numId w:val="4"/>
        </w:numPr>
        <w:pBdr>
          <w:left w:val="none" w:sz="0" w:space="7" w:color="auto"/>
        </w:pBdr>
        <w:spacing w:after="0"/>
        <w:ind w:left="720" w:right="0" w:hanging="436"/>
        <w:jc w:val="both"/>
        <w:rPr>
          <w:rFonts w:ascii="Times New Roman" w:eastAsia="Times New Roman" w:hAnsi="Times New Roman" w:cs="Times New Roman"/>
        </w:rPr>
      </w:pPr>
      <w:r>
        <w:rPr>
          <w:rFonts w:ascii="Calibri" w:eastAsia="Calibri" w:hAnsi="Calibri" w:cs="Calibri"/>
        </w:rPr>
        <w:t xml:space="preserve">Accompanying David to and at, meetings and events for David's work purposes (for example David has been doing some consultancy work for hotels and restaurants </w:t>
      </w:r>
      <w:r>
        <w:rPr>
          <w:rFonts w:ascii="Calibri" w:eastAsia="Calibri" w:hAnsi="Calibri" w:cs="Calibri"/>
        </w:rPr>
        <w:t>around</w:t>
      </w:r>
      <w:r>
        <w:rPr>
          <w:rFonts w:ascii="Calibri" w:eastAsia="Calibri" w:hAnsi="Calibri" w:cs="Calibri"/>
        </w:rPr>
        <w:t xml:space="preserve"> access to buildings for disabled people). The volunteer should have one set of smart clothes to wear on such occasions. – David </w:t>
      </w:r>
      <w:r>
        <w:rPr>
          <w:rFonts w:ascii="Calibri" w:eastAsia="Calibri" w:hAnsi="Calibri" w:cs="Calibri"/>
        </w:rPr>
        <w:t xml:space="preserve">attends the </w:t>
      </w:r>
      <w:r>
        <w:rPr>
          <w:rFonts w:ascii="Calibri" w:eastAsia="Calibri" w:hAnsi="Calibri" w:cs="Calibri"/>
        </w:rPr>
        <w:t>meeting on his own and the volunteer will wait outside</w:t>
      </w:r>
    </w:p>
    <w:p>
      <w:pPr>
        <w:spacing w:before="0" w:after="0"/>
        <w:rPr>
          <w:rFonts w:ascii="Calibri" w:eastAsia="Calibri" w:hAnsi="Calibri" w:cs="Calibri"/>
        </w:rPr>
      </w:pPr>
    </w:p>
    <w:p>
      <w:pPr>
        <w:spacing w:before="0" w:after="0"/>
        <w:jc w:val="both"/>
        <w:rPr>
          <w:rFonts w:ascii="Calibri" w:eastAsia="Calibri" w:hAnsi="Calibri" w:cs="Calibri"/>
        </w:rPr>
      </w:pPr>
    </w:p>
    <w:p>
      <w:pPr>
        <w:spacing w:before="0" w:after="0"/>
        <w:jc w:val="both"/>
      </w:pPr>
      <w:r>
        <w:rPr>
          <w:rFonts w:ascii="Calibri" w:eastAsia="Calibri" w:hAnsi="Calibri" w:cs="Calibri"/>
        </w:rPr>
        <w:t>David does quite a lot of his own charity work and you may be able to become involved in this.</w:t>
      </w:r>
    </w:p>
    <w:p>
      <w:pPr>
        <w:widowControl w:val="0"/>
        <w:spacing w:before="0" w:after="0"/>
        <w:jc w:val="both"/>
        <w:rPr>
          <w:rFonts w:ascii="Calibri" w:eastAsia="Calibri" w:hAnsi="Calibri" w:cs="Calibri"/>
          <w:b/>
          <w:bCs/>
        </w:rPr>
      </w:pPr>
    </w:p>
    <w:p>
      <w:pPr>
        <w:widowControl w:val="0"/>
        <w:spacing w:before="0" w:after="0"/>
        <w:jc w:val="both"/>
      </w:pPr>
      <w:r>
        <w:rPr>
          <w:rFonts w:ascii="Calibri" w:eastAsia="Calibri" w:hAnsi="Calibri" w:cs="Calibri"/>
        </w:rPr>
        <w:t>Please note: This agreement sets out the hopes and expectations of both parties and does not give rise to any obligations on either side. For the avoidance of doubt there is no intention to create legal relations.</w:t>
      </w:r>
    </w:p>
    <w:p>
      <w:pPr>
        <w:widowControl w:val="0"/>
        <w:spacing w:before="0" w:after="0"/>
        <w:jc w:val="both"/>
        <w:rPr>
          <w:rFonts w:ascii="Calibri" w:eastAsia="Calibri" w:hAnsi="Calibri" w:cs="Calibri"/>
        </w:rPr>
      </w:pPr>
    </w:p>
    <w:p>
      <w:pPr>
        <w:widowControl w:val="0"/>
        <w:spacing w:before="0" w:after="0" w:line="240" w:lineRule="atLeast"/>
        <w:jc w:val="both"/>
      </w:pPr>
      <w:r>
        <w:rPr>
          <w:rFonts w:ascii="Calibri" w:eastAsia="Calibri" w:hAnsi="Calibri" w:cs="Calibri"/>
          <w:b/>
          <w:bCs/>
        </w:rPr>
        <w:t>INDUCTION AND TRAINING</w:t>
      </w:r>
    </w:p>
    <w:p>
      <w:pPr>
        <w:widowControl w:val="0"/>
        <w:spacing w:before="0" w:after="0" w:line="240" w:lineRule="atLeast"/>
        <w:jc w:val="both"/>
        <w:rPr>
          <w:rFonts w:ascii="Calibri" w:eastAsia="Calibri" w:hAnsi="Calibri" w:cs="Calibri"/>
          <w:b/>
          <w:bCs/>
        </w:rPr>
      </w:pPr>
    </w:p>
    <w:p>
      <w:pPr>
        <w:widowControl w:val="0"/>
        <w:spacing w:before="0" w:after="0"/>
        <w:jc w:val="both"/>
      </w:pPr>
      <w:r>
        <w:rPr>
          <w:rFonts w:ascii="Calibri" w:eastAsia="Calibri" w:hAnsi="Calibri" w:cs="Calibri"/>
        </w:rPr>
        <w:t>Your supervisor, Yvette, will provide an induction, which will cover the key activities you will be involved in and David’s support needs.</w:t>
      </w:r>
      <w:r>
        <w:rPr>
          <w:rFonts w:ascii="Calibri" w:eastAsia="Calibri" w:hAnsi="Calibri" w:cs="Calibri"/>
        </w:rPr>
        <w:t xml:space="preserve">  </w:t>
      </w:r>
      <w:r>
        <w:rPr>
          <w:rFonts w:ascii="Calibri" w:eastAsia="Calibri" w:hAnsi="Calibri" w:cs="Calibri"/>
        </w:rPr>
        <w:t>You will receive training and guidance as to the use of</w:t>
      </w:r>
      <w:r>
        <w:rPr>
          <w:rFonts w:ascii="Calibri" w:eastAsia="Calibri" w:hAnsi="Calibri" w:cs="Calibri"/>
        </w:rPr>
        <w:t xml:space="preserve"> David’s exercise needs</w:t>
      </w:r>
      <w:r>
        <w:rPr>
          <w:rFonts w:ascii="Calibri" w:eastAsia="Calibri" w:hAnsi="Calibri" w:cs="Calibri"/>
        </w:rPr>
        <w:t xml:space="preserve">. The majority of the training takes place in the house. </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rPr>
        <w:t xml:space="preserve">Further information will be provided upon arrival when the project risk assessment is shared with </w:t>
      </w:r>
      <w:r>
        <w:rPr>
          <w:rFonts w:ascii="Calibri" w:eastAsia="Calibri" w:hAnsi="Calibri" w:cs="Calibri"/>
        </w:rPr>
        <w:t>you</w:t>
      </w:r>
      <w:r>
        <w:rPr>
          <w:rFonts w:ascii="Calibri" w:eastAsia="Calibri" w:hAnsi="Calibri" w:cs="Calibri"/>
        </w:rPr>
        <w:t>. This will include what to do in an emergency situation.</w:t>
      </w:r>
    </w:p>
    <w:p>
      <w:pPr>
        <w:widowControl w:val="0"/>
        <w:spacing w:before="0" w:after="0"/>
        <w:jc w:val="both"/>
      </w:pPr>
      <w:r>
        <w:rPr>
          <w:rFonts w:ascii="Calibri" w:eastAsia="Calibri" w:hAnsi="Calibri" w:cs="Calibri"/>
        </w:rPr>
        <w:t> </w:t>
      </w:r>
    </w:p>
    <w:p>
      <w:pPr>
        <w:widowControl w:val="0"/>
        <w:spacing w:before="0" w:after="0"/>
        <w:jc w:val="both"/>
      </w:pPr>
      <w:r>
        <w:rPr>
          <w:rFonts w:ascii="Calibri" w:eastAsia="Calibri" w:hAnsi="Calibri" w:cs="Calibri"/>
          <w:b/>
          <w:bCs/>
        </w:rPr>
        <w:t xml:space="preserve">VOLUNTEER HOURS </w:t>
      </w:r>
    </w:p>
    <w:p>
      <w:pPr>
        <w:widowControl w:val="0"/>
        <w:spacing w:before="0" w:after="0"/>
        <w:jc w:val="both"/>
        <w:rPr>
          <w:rFonts w:ascii="Calibri" w:eastAsia="Calibri" w:hAnsi="Calibri" w:cs="Calibri"/>
          <w:b/>
          <w:bCs/>
        </w:rPr>
      </w:pPr>
    </w:p>
    <w:p>
      <w:pPr>
        <w:spacing w:before="0" w:after="0"/>
        <w:jc w:val="both"/>
      </w:pPr>
      <w:r>
        <w:rPr>
          <w:rFonts w:ascii="Calibri" w:eastAsia="Calibri" w:hAnsi="Calibri" w:cs="Calibri"/>
        </w:rPr>
        <w:t xml:space="preserve">As a Volunteering Matters volunteer, you will be volunteering for a maximum of 35 hours a week. The volunteer timetable alternates every two weeks so that each volunteer can have two consecutive days off each week and two weekends off each month. On this project, a maximum of 35 hours per week are to be spent supporting </w:t>
      </w:r>
      <w:r>
        <w:rPr>
          <w:rFonts w:ascii="Calibri" w:eastAsia="Calibri" w:hAnsi="Calibri" w:cs="Calibri"/>
        </w:rPr>
        <w:t>David or</w:t>
      </w:r>
      <w:r>
        <w:rPr>
          <w:rFonts w:ascii="Calibri" w:eastAsia="Calibri" w:hAnsi="Calibri" w:cs="Calibri"/>
        </w:rPr>
        <w:t xml:space="preserve"> being available to support David. The earliest start is expected to be 07:</w:t>
      </w:r>
      <w:r>
        <w:rPr>
          <w:rFonts w:ascii="Calibri" w:eastAsia="Calibri" w:hAnsi="Calibri" w:cs="Calibri"/>
        </w:rPr>
        <w:t>0</w:t>
      </w:r>
      <w:r>
        <w:rPr>
          <w:rFonts w:ascii="Calibri" w:eastAsia="Calibri" w:hAnsi="Calibri" w:cs="Calibri"/>
        </w:rPr>
        <w:t>0 and the latest finish time will be about 2</w:t>
      </w:r>
      <w:r>
        <w:rPr>
          <w:rFonts w:ascii="Calibri" w:eastAsia="Calibri" w:hAnsi="Calibri" w:cs="Calibri"/>
        </w:rPr>
        <w:t>2</w:t>
      </w:r>
      <w:r>
        <w:rPr>
          <w:rFonts w:ascii="Calibri" w:eastAsia="Calibri" w:hAnsi="Calibri" w:cs="Calibri"/>
        </w:rPr>
        <w:t xml:space="preserve">:30. The volunteer will be free most afternoons and part of the evening. </w:t>
      </w:r>
    </w:p>
    <w:p>
      <w:pPr>
        <w:spacing w:before="0" w:after="0"/>
        <w:jc w:val="both"/>
        <w:rPr>
          <w:rFonts w:ascii="Calibri" w:eastAsia="Calibri" w:hAnsi="Calibri" w:cs="Calibri"/>
        </w:rPr>
      </w:pPr>
    </w:p>
    <w:p>
      <w:pPr>
        <w:spacing w:before="0" w:after="0"/>
        <w:jc w:val="both"/>
      </w:pPr>
      <w:r>
        <w:rPr>
          <w:rFonts w:ascii="Calibri" w:eastAsia="Calibri" w:hAnsi="Calibri" w:cs="Calibri"/>
        </w:rPr>
        <w:t>David requests flexibility around the timetable and will discuss it with the volunteer on a weekly basis in order to find an agreement on when volunteering times will be.</w:t>
      </w:r>
      <w:r>
        <w:rPr>
          <w:rFonts w:ascii="Calibri" w:eastAsia="Calibri" w:hAnsi="Calibri" w:cs="Calibri"/>
        </w:rPr>
        <w:t xml:space="preserve">  </w:t>
      </w:r>
      <w:r>
        <w:rPr>
          <w:rFonts w:ascii="Calibri" w:eastAsia="Calibri" w:hAnsi="Calibri" w:cs="Calibri"/>
        </w:rPr>
        <w:t xml:space="preserve">At the time of writing, volunteers on this project have Tuesdays and Fridays off. </w:t>
      </w:r>
    </w:p>
    <w:p>
      <w:pPr>
        <w:widowControl w:val="0"/>
        <w:spacing w:before="0" w:after="0"/>
        <w:jc w:val="both"/>
        <w:rPr>
          <w:rFonts w:ascii="Calibri" w:eastAsia="Calibri" w:hAnsi="Calibri" w:cs="Calibri"/>
          <w:b/>
          <w:bCs/>
        </w:rPr>
      </w:pPr>
    </w:p>
    <w:p>
      <w:pPr>
        <w:widowControl w:val="0"/>
        <w:spacing w:before="0" w:after="0"/>
        <w:jc w:val="both"/>
      </w:pPr>
      <w:r>
        <w:rPr>
          <w:rFonts w:ascii="Calibri" w:eastAsia="Calibri" w:hAnsi="Calibri" w:cs="Calibri"/>
          <w:b/>
          <w:bCs/>
        </w:rPr>
        <w:t>Accommodation</w:t>
      </w:r>
    </w:p>
    <w:p>
      <w:pPr>
        <w:spacing w:before="0" w:after="0"/>
        <w:jc w:val="both"/>
      </w:pPr>
      <w:r>
        <w:rPr>
          <w:rFonts w:ascii="Calibri" w:eastAsia="Calibri" w:hAnsi="Calibri" w:cs="Calibri"/>
        </w:rPr>
        <w:t>You will have your own comfortable bedroom upstairs in David's house. You will have a bathroom on your floor - which will basically be used by only you and visitors. David has his own bathroom on the ground floor.</w:t>
      </w:r>
      <w:r>
        <w:rPr>
          <w:rFonts w:ascii="Calibri" w:eastAsia="Calibri" w:hAnsi="Calibri" w:cs="Calibri"/>
        </w:rPr>
        <w:t xml:space="preserve">  </w:t>
      </w:r>
      <w:r>
        <w:rPr>
          <w:rFonts w:ascii="Calibri" w:eastAsia="Calibri" w:hAnsi="Calibri" w:cs="Calibri"/>
        </w:rPr>
        <w:t>You will share other facilities with David, i.e. kitchen, garden, living room.</w:t>
      </w:r>
      <w:r>
        <w:rPr>
          <w:rFonts w:ascii="Calibri" w:eastAsia="Calibri" w:hAnsi="Calibri" w:cs="Calibri"/>
        </w:rPr>
        <w:t xml:space="preserve">  </w:t>
      </w:r>
      <w:r>
        <w:rPr>
          <w:rFonts w:ascii="Calibri" w:eastAsia="Calibri" w:hAnsi="Calibri" w:cs="Calibri"/>
        </w:rPr>
        <w:t xml:space="preserve">David does respect your right to privacy but does hope you will want to spend some time </w:t>
      </w:r>
      <w:r>
        <w:rPr>
          <w:rFonts w:ascii="Calibri" w:eastAsia="Calibri" w:hAnsi="Calibri" w:cs="Calibri"/>
        </w:rPr>
        <w:t>socialising</w:t>
      </w:r>
      <w:r>
        <w:rPr>
          <w:rFonts w:ascii="Calibri" w:eastAsia="Calibri" w:hAnsi="Calibri" w:cs="Calibri"/>
        </w:rPr>
        <w:t xml:space="preserve"> with him inside the house and that you will make yourself at home. David is happy for you to access Wi-Fi in the house for free.</w:t>
      </w:r>
    </w:p>
    <w:p>
      <w:pPr>
        <w:spacing w:before="0" w:after="0"/>
        <w:jc w:val="both"/>
        <w:rPr>
          <w:rFonts w:ascii="Calibri" w:eastAsia="Calibri" w:hAnsi="Calibri" w:cs="Calibri"/>
        </w:rPr>
      </w:pPr>
    </w:p>
    <w:p>
      <w:pPr>
        <w:spacing w:before="0" w:after="0"/>
        <w:jc w:val="both"/>
      </w:pPr>
      <w:r>
        <w:rPr>
          <w:rFonts w:ascii="Calibri" w:eastAsia="Calibri" w:hAnsi="Calibri" w:cs="Calibri"/>
          <w:b/>
          <w:bCs/>
        </w:rPr>
        <w:t>Location</w:t>
      </w:r>
    </w:p>
    <w:p>
      <w:pPr>
        <w:spacing w:before="0" w:after="0"/>
        <w:jc w:val="both"/>
      </w:pPr>
      <w:r>
        <w:rPr>
          <w:rFonts w:ascii="Calibri" w:eastAsia="Calibri" w:hAnsi="Calibri" w:cs="Calibri"/>
        </w:rPr>
        <w:t>London Apprentice is a small hamlet of 20 to 25 houses.</w:t>
      </w:r>
      <w:r>
        <w:rPr>
          <w:rFonts w:ascii="Calibri" w:eastAsia="Calibri" w:hAnsi="Calibri" w:cs="Calibri"/>
        </w:rPr>
        <w:t xml:space="preserve">  </w:t>
      </w:r>
      <w:r>
        <w:rPr>
          <w:rFonts w:ascii="Calibri" w:eastAsia="Calibri" w:hAnsi="Calibri" w:cs="Calibri"/>
        </w:rPr>
        <w:t xml:space="preserve">It is within walking or cycling distance of beaches, </w:t>
      </w:r>
      <w:r>
        <w:rPr>
          <w:rFonts w:ascii="Calibri" w:eastAsia="Calibri" w:hAnsi="Calibri" w:cs="Calibri"/>
        </w:rPr>
        <w:t>harbour</w:t>
      </w:r>
      <w:r>
        <w:rPr>
          <w:rFonts w:ascii="Calibri" w:eastAsia="Calibri" w:hAnsi="Calibri" w:cs="Calibri"/>
        </w:rPr>
        <w:t>s</w:t>
      </w:r>
      <w:r>
        <w:rPr>
          <w:rFonts w:ascii="Calibri" w:eastAsia="Calibri" w:hAnsi="Calibri" w:cs="Calibri"/>
        </w:rPr>
        <w:t xml:space="preserve"> and some lovely countryside.</w:t>
      </w:r>
      <w:r>
        <w:rPr>
          <w:rFonts w:ascii="Calibri" w:eastAsia="Calibri" w:hAnsi="Calibri" w:cs="Calibri"/>
        </w:rPr>
        <w:t xml:space="preserve">  </w:t>
      </w:r>
      <w:r>
        <w:rPr>
          <w:rFonts w:ascii="Calibri" w:eastAsia="Calibri" w:hAnsi="Calibri" w:cs="Calibri"/>
        </w:rPr>
        <w:t>The county of Cornwall is one of the most beautiful areas of the UK.</w:t>
      </w:r>
      <w:r>
        <w:rPr>
          <w:rFonts w:ascii="Calibri" w:eastAsia="Calibri" w:hAnsi="Calibri" w:cs="Calibri"/>
        </w:rPr>
        <w:t xml:space="preserve">  </w:t>
      </w:r>
      <w:r>
        <w:rPr>
          <w:rFonts w:ascii="Calibri" w:eastAsia="Calibri" w:hAnsi="Calibri" w:cs="Calibri"/>
        </w:rPr>
        <w:t xml:space="preserve">Every year thousands of tourists visit the area to enjoy the coastline and beaches, fishing </w:t>
      </w:r>
      <w:r>
        <w:rPr>
          <w:rFonts w:ascii="Calibri" w:eastAsia="Calibri" w:hAnsi="Calibri" w:cs="Calibri"/>
        </w:rPr>
        <w:t>harbours</w:t>
      </w:r>
      <w:r>
        <w:rPr>
          <w:rFonts w:ascii="Calibri" w:eastAsia="Calibri" w:hAnsi="Calibri" w:cs="Calibri"/>
        </w:rPr>
        <w:t xml:space="preserve"> and historic market towns.</w:t>
      </w:r>
    </w:p>
    <w:p>
      <w:pPr>
        <w:spacing w:before="0" w:after="0"/>
        <w:jc w:val="both"/>
        <w:rPr>
          <w:rFonts w:ascii="Calibri" w:eastAsia="Calibri" w:hAnsi="Calibri" w:cs="Calibri"/>
        </w:rPr>
      </w:pPr>
    </w:p>
    <w:p>
      <w:pPr>
        <w:spacing w:before="0" w:after="0"/>
        <w:jc w:val="both"/>
      </w:pPr>
      <w:r>
        <w:rPr>
          <w:rFonts w:ascii="Calibri" w:eastAsia="Calibri" w:hAnsi="Calibri" w:cs="Calibri"/>
        </w:rPr>
        <w:t>There is a little corner shop and post office in London Apprentice itself.</w:t>
      </w:r>
      <w:r>
        <w:rPr>
          <w:rFonts w:ascii="Calibri" w:eastAsia="Calibri" w:hAnsi="Calibri" w:cs="Calibri"/>
        </w:rPr>
        <w:t xml:space="preserve">  </w:t>
      </w:r>
      <w:r>
        <w:rPr>
          <w:rFonts w:ascii="Calibri" w:eastAsia="Calibri" w:hAnsi="Calibri" w:cs="Calibri"/>
        </w:rPr>
        <w:t>There is a restaurant/pub and also a nearby camping site.</w:t>
      </w:r>
    </w:p>
    <w:p>
      <w:pPr>
        <w:spacing w:before="0" w:after="0"/>
        <w:jc w:val="both"/>
        <w:rPr>
          <w:rFonts w:ascii="Calibri" w:eastAsia="Calibri" w:hAnsi="Calibri" w:cs="Calibri"/>
        </w:rPr>
      </w:pPr>
    </w:p>
    <w:p>
      <w:pPr>
        <w:spacing w:before="0" w:after="0"/>
        <w:jc w:val="both"/>
      </w:pPr>
      <w:r>
        <w:rPr>
          <w:rFonts w:ascii="Calibri" w:eastAsia="Calibri" w:hAnsi="Calibri" w:cs="Calibri"/>
        </w:rPr>
        <w:t>All other amenities are available in St Austell.</w:t>
      </w:r>
      <w:r>
        <w:rPr>
          <w:rFonts w:ascii="Calibri" w:eastAsia="Calibri" w:hAnsi="Calibri" w:cs="Calibri"/>
        </w:rPr>
        <w:t xml:space="preserve">  </w:t>
      </w:r>
      <w:r>
        <w:rPr>
          <w:rFonts w:ascii="Calibri" w:eastAsia="Calibri" w:hAnsi="Calibri" w:cs="Calibri"/>
        </w:rPr>
        <w:t xml:space="preserve">The town of St. Austell is about 2 miles (a little over 3 </w:t>
      </w:r>
      <w:r>
        <w:rPr>
          <w:rFonts w:ascii="Calibri" w:eastAsia="Calibri" w:hAnsi="Calibri" w:cs="Calibri"/>
        </w:rPr>
        <w:t>kilometres</w:t>
      </w:r>
      <w:r>
        <w:rPr>
          <w:rFonts w:ascii="Calibri" w:eastAsia="Calibri" w:hAnsi="Calibri" w:cs="Calibri"/>
        </w:rPr>
        <w:t>) away.</w:t>
      </w:r>
      <w:r>
        <w:rPr>
          <w:rFonts w:ascii="Calibri" w:eastAsia="Calibri" w:hAnsi="Calibri" w:cs="Calibri"/>
        </w:rPr>
        <w:t xml:space="preserve">  </w:t>
      </w:r>
      <w:r>
        <w:rPr>
          <w:rFonts w:ascii="Calibri" w:eastAsia="Calibri" w:hAnsi="Calibri" w:cs="Calibri"/>
        </w:rPr>
        <w:t>St. Austell has bus services, a railway station, all usual high street shops, library, cine</w:t>
      </w:r>
      <w:r>
        <w:rPr>
          <w:rFonts w:ascii="Calibri" w:eastAsia="Calibri" w:hAnsi="Calibri" w:cs="Calibri"/>
        </w:rPr>
        <w:t xml:space="preserve">ma, leisure </w:t>
      </w:r>
      <w:r>
        <w:rPr>
          <w:rFonts w:ascii="Calibri" w:eastAsia="Calibri" w:hAnsi="Calibri" w:cs="Calibri"/>
        </w:rPr>
        <w:t>centre</w:t>
      </w:r>
      <w:r>
        <w:rPr>
          <w:rFonts w:ascii="Calibri" w:eastAsia="Calibri" w:hAnsi="Calibri" w:cs="Calibri"/>
        </w:rPr>
        <w:t xml:space="preserve"> and college.</w:t>
      </w:r>
      <w:r>
        <w:rPr>
          <w:rFonts w:ascii="Calibri" w:eastAsia="Calibri" w:hAnsi="Calibri" w:cs="Calibri"/>
        </w:rPr>
        <w:t xml:space="preserve">  </w:t>
      </w:r>
      <w:r>
        <w:rPr>
          <w:rFonts w:ascii="Calibri" w:eastAsia="Calibri" w:hAnsi="Calibri" w:cs="Calibri"/>
        </w:rPr>
        <w:t>The main shopping city of Truro and the north coastal town/resort of Newquay along with the rest of the coastline of Cornwall are all easily accessible by car or bus in approximately 30 to 40 minutes.</w:t>
      </w:r>
    </w:p>
    <w:p>
      <w:pPr>
        <w:spacing w:before="0" w:after="0"/>
        <w:jc w:val="both"/>
        <w:rPr>
          <w:rFonts w:ascii="Calibri" w:eastAsia="Calibri" w:hAnsi="Calibri" w:cs="Calibri"/>
        </w:rPr>
      </w:pPr>
    </w:p>
    <w:p>
      <w:pPr>
        <w:spacing w:before="0" w:after="0"/>
        <w:jc w:val="both"/>
      </w:pPr>
      <w:r>
        <w:rPr>
          <w:rFonts w:ascii="Calibri" w:eastAsia="Calibri" w:hAnsi="Calibri" w:cs="Calibri"/>
        </w:rPr>
        <w:t>There are regular bus services through London Apprentice to St Austell and to the seaside town of Mevagissey.</w:t>
      </w:r>
      <w:r>
        <w:rPr>
          <w:rFonts w:ascii="Calibri" w:eastAsia="Calibri" w:hAnsi="Calibri" w:cs="Calibri"/>
        </w:rPr>
        <w:t xml:space="preserve">  </w:t>
      </w:r>
      <w:r>
        <w:rPr>
          <w:rFonts w:ascii="Calibri" w:eastAsia="Calibri" w:hAnsi="Calibri" w:cs="Calibri"/>
        </w:rPr>
        <w:t>A bicycle is also avai</w:t>
      </w:r>
      <w:r>
        <w:rPr>
          <w:rFonts w:ascii="Calibri" w:eastAsia="Calibri" w:hAnsi="Calibri" w:cs="Calibri"/>
        </w:rPr>
        <w:t>lable for the volunteer to use.</w:t>
      </w:r>
      <w:r>
        <w:rPr>
          <w:rFonts w:ascii="Calibri" w:eastAsia="Calibri" w:hAnsi="Calibri" w:cs="Calibri"/>
        </w:rPr>
        <w:t xml:space="preserve">  </w:t>
      </w:r>
      <w:r>
        <w:rPr>
          <w:rFonts w:ascii="Calibri" w:eastAsia="Calibri" w:hAnsi="Calibri" w:cs="Calibri"/>
        </w:rPr>
        <w:t>There is a mainline train station in St Austell with direct routes to Bristol and London.</w:t>
      </w:r>
      <w:r>
        <w:rPr>
          <w:rFonts w:ascii="Calibri" w:eastAsia="Calibri" w:hAnsi="Calibri" w:cs="Calibri"/>
        </w:rPr>
        <w:t xml:space="preserve">  </w:t>
      </w:r>
    </w:p>
    <w:p>
      <w:pPr>
        <w:widowControl w:val="0"/>
        <w:spacing w:before="0" w:after="0" w:line="240" w:lineRule="atLeast"/>
        <w:jc w:val="both"/>
        <w:rPr>
          <w:rFonts w:ascii="Calibri" w:eastAsia="Calibri" w:hAnsi="Calibri" w:cs="Calibri"/>
        </w:rPr>
      </w:pPr>
    </w:p>
    <w:p>
      <w:pPr>
        <w:widowControl w:val="0"/>
        <w:spacing w:before="0" w:after="0"/>
        <w:jc w:val="both"/>
      </w:pPr>
      <w:r>
        <w:rPr>
          <w:rFonts w:ascii="Calibri" w:eastAsia="Calibri" w:hAnsi="Calibri" w:cs="Calibri"/>
          <w:b/>
          <w:bCs/>
        </w:rPr>
        <w:t xml:space="preserve">Getting to your </w:t>
      </w:r>
      <w:r>
        <w:rPr>
          <w:rFonts w:ascii="Calibri" w:eastAsia="Calibri" w:hAnsi="Calibri" w:cs="Calibri"/>
          <w:b/>
          <w:bCs/>
        </w:rPr>
        <w:t>project</w:t>
      </w:r>
      <w:r>
        <w:rPr>
          <w:rFonts w:ascii="Calibri" w:eastAsia="Calibri" w:hAnsi="Calibri" w:cs="Calibri"/>
          <w:b/>
          <w:bCs/>
        </w:rPr>
        <w:t xml:space="preserve"> </w:t>
      </w:r>
    </w:p>
    <w:p>
      <w:pPr>
        <w:widowControl w:val="0"/>
        <w:spacing w:before="0" w:after="0"/>
        <w:jc w:val="both"/>
        <w:rPr>
          <w:rFonts w:ascii="Calibri" w:eastAsia="Calibri" w:hAnsi="Calibri" w:cs="Calibri"/>
          <w:b/>
          <w:bCs/>
        </w:rPr>
      </w:pPr>
    </w:p>
    <w:p>
      <w:pPr>
        <w:widowControl w:val="0"/>
        <w:spacing w:before="0" w:after="0"/>
        <w:jc w:val="both"/>
      </w:pPr>
      <w:r>
        <w:rPr>
          <w:rFonts w:ascii="Calibri" w:eastAsia="Calibri" w:hAnsi="Calibri" w:cs="Calibri"/>
        </w:rPr>
        <w:t xml:space="preserve">Please discuss your travel arrangements with David before booking tickets so that arrangements can be made to meet you and so that you can be given advice about the best way to get to your project. </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b/>
          <w:bCs/>
        </w:rPr>
        <w:t>It is important that you arrive in St Austell no later than 18:00</w:t>
      </w:r>
      <w:r>
        <w:rPr>
          <w:rFonts w:ascii="Calibri" w:eastAsia="Calibri" w:hAnsi="Calibri" w:cs="Calibri"/>
        </w:rPr>
        <w:t>. If you are not able to do this then we request that you seek accommodation in London and trave</w:t>
      </w:r>
      <w:r>
        <w:rPr>
          <w:rFonts w:ascii="Calibri" w:eastAsia="Calibri" w:hAnsi="Calibri" w:cs="Calibri"/>
        </w:rPr>
        <w:t>l to Cornwall the following day at your own cost.</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b/>
          <w:bCs/>
          <w:i/>
          <w:iCs/>
        </w:rPr>
        <w:t>You will need to leave plenty of time for travel in case your train or flight is delayed. It can tak</w:t>
      </w:r>
      <w:r>
        <w:rPr>
          <w:rFonts w:ascii="Calibri" w:eastAsia="Calibri" w:hAnsi="Calibri" w:cs="Calibri"/>
          <w:b/>
          <w:bCs/>
          <w:i/>
          <w:iCs/>
        </w:rPr>
        <w:t xml:space="preserve">e 6-7 hours to travel to David’s home </w:t>
      </w:r>
      <w:r>
        <w:rPr>
          <w:rFonts w:ascii="Calibri" w:eastAsia="Calibri" w:hAnsi="Calibri" w:cs="Calibri"/>
          <w:b/>
          <w:bCs/>
          <w:i/>
          <w:iCs/>
        </w:rPr>
        <w:t xml:space="preserve">from London airports so please ensure your flight arrives in the morning. </w:t>
      </w:r>
    </w:p>
    <w:p>
      <w:pPr>
        <w:widowControl w:val="0"/>
        <w:spacing w:before="0" w:after="0"/>
        <w:jc w:val="both"/>
        <w:rPr>
          <w:rFonts w:ascii="Calibri" w:eastAsia="Calibri" w:hAnsi="Calibri" w:cs="Calibri"/>
          <w:color w:val="FF0000"/>
        </w:rPr>
      </w:pPr>
    </w:p>
    <w:p>
      <w:pPr>
        <w:widowControl w:val="0"/>
        <w:spacing w:before="0" w:after="0"/>
        <w:jc w:val="both"/>
      </w:pPr>
      <w:r>
        <w:rPr>
          <w:rFonts w:ascii="Calibri" w:eastAsia="Calibri" w:hAnsi="Calibri" w:cs="Calibri"/>
          <w:b/>
          <w:bCs/>
        </w:rPr>
        <w:t>What you need to bring</w:t>
      </w:r>
    </w:p>
    <w:p>
      <w:pPr>
        <w:widowControl w:val="0"/>
        <w:spacing w:before="0" w:after="0"/>
        <w:jc w:val="both"/>
        <w:rPr>
          <w:rFonts w:ascii="Calibri" w:eastAsia="Calibri" w:hAnsi="Calibri" w:cs="Calibri"/>
          <w:b/>
          <w:bCs/>
        </w:rPr>
      </w:pPr>
    </w:p>
    <w:p>
      <w:pPr>
        <w:spacing w:before="0" w:after="0"/>
        <w:jc w:val="both"/>
      </w:pPr>
      <w:r>
        <w:rPr>
          <w:rFonts w:ascii="Calibri" w:eastAsia="Calibri" w:hAnsi="Calibri" w:cs="Calibri"/>
        </w:rPr>
        <w:t>You will need to bring normal everyday clothes (including swimming costume), towels, and toiletries.</w:t>
      </w:r>
      <w:r>
        <w:rPr>
          <w:rFonts w:ascii="Times New Roman" w:eastAsia="Times New Roman" w:hAnsi="Times New Roman" w:cs="Times New Roman"/>
        </w:rPr>
        <w:t xml:space="preserve"> </w:t>
      </w:r>
      <w:r>
        <w:rPr>
          <w:rFonts w:ascii="Calibri" w:eastAsia="Calibri" w:hAnsi="Calibri" w:cs="Calibri"/>
        </w:rPr>
        <w:t xml:space="preserve">You will need one set of smart clothes to wear when accompanying David to work-related meetings and events. You will have access to the kitchen appliances, utensils and cutlery. Some bedding is provided by </w:t>
      </w:r>
      <w:r>
        <w:rPr>
          <w:rFonts w:ascii="Calibri" w:eastAsia="Calibri" w:hAnsi="Calibri" w:cs="Calibri"/>
        </w:rPr>
        <w:t>David,</w:t>
      </w:r>
      <w:r>
        <w:rPr>
          <w:rFonts w:ascii="Calibri" w:eastAsia="Calibri" w:hAnsi="Calibri" w:cs="Calibri"/>
        </w:rPr>
        <w:t xml:space="preserve"> but you may wish to bring some of your own bedding or other personal items to make you feel more at home.</w:t>
      </w:r>
    </w:p>
    <w:p>
      <w:pPr>
        <w:widowControl w:val="0"/>
        <w:spacing w:before="0" w:after="0"/>
        <w:jc w:val="both"/>
        <w:rPr>
          <w:rFonts w:ascii="Calibri" w:eastAsia="Calibri" w:hAnsi="Calibri" w:cs="Calibri"/>
          <w:b/>
          <w:bCs/>
        </w:rPr>
      </w:pPr>
    </w:p>
    <w:p>
      <w:pPr>
        <w:widowControl w:val="0"/>
        <w:spacing w:before="0" w:after="0"/>
        <w:jc w:val="both"/>
      </w:pPr>
      <w:r>
        <w:rPr>
          <w:rFonts w:ascii="Calibri" w:eastAsia="Calibri" w:hAnsi="Calibri" w:cs="Calibri"/>
          <w:b/>
          <w:bCs/>
        </w:rPr>
        <w:t>EXPENSES</w:t>
      </w:r>
    </w:p>
    <w:p>
      <w:pPr>
        <w:widowControl w:val="0"/>
        <w:spacing w:before="0" w:after="0"/>
        <w:jc w:val="both"/>
        <w:rPr>
          <w:rFonts w:ascii="Calibri" w:eastAsia="Calibri" w:hAnsi="Calibri" w:cs="Calibri"/>
        </w:rPr>
      </w:pPr>
    </w:p>
    <w:p>
      <w:pPr>
        <w:spacing w:before="0" w:after="0"/>
        <w:jc w:val="both"/>
      </w:pPr>
      <w:r>
        <w:rPr>
          <w:rFonts w:ascii="Calibri" w:eastAsia="Calibri" w:hAnsi="Calibri" w:cs="Calibri"/>
        </w:rPr>
        <w:t xml:space="preserve">Each week, you will receive a subsistence allowance which will be paid directly into your UK bank account. If you do not already have a UK bank account, you will be helped </w:t>
      </w:r>
      <w:r>
        <w:rPr>
          <w:rFonts w:ascii="Calibri" w:eastAsia="Calibri" w:hAnsi="Calibri" w:cs="Calibri"/>
        </w:rPr>
        <w:t>to set one up when you arrive for</w:t>
      </w:r>
      <w:r>
        <w:rPr>
          <w:rFonts w:ascii="Calibri" w:eastAsia="Calibri" w:hAnsi="Calibri" w:cs="Calibri"/>
        </w:rPr>
        <w:t xml:space="preserve"> your placement.</w:t>
      </w:r>
      <w:r>
        <w:rPr>
          <w:rFonts w:ascii="Calibri" w:eastAsia="Calibri" w:hAnsi="Calibri" w:cs="Calibri"/>
        </w:rPr>
        <w:t xml:space="preserve">  </w:t>
      </w:r>
      <w:r>
        <w:rPr>
          <w:rFonts w:ascii="Calibri" w:eastAsia="Calibri" w:hAnsi="Calibri" w:cs="Calibri"/>
        </w:rPr>
        <w:t>You will receive:</w:t>
      </w:r>
    </w:p>
    <w:p>
      <w:pPr>
        <w:numPr>
          <w:ilvl w:val="0"/>
          <w:numId w:val="5"/>
        </w:numPr>
        <w:tabs>
          <w:tab w:val="left" w:pos="578"/>
        </w:tabs>
        <w:spacing w:before="0"/>
        <w:ind w:left="780" w:right="0" w:hanging="780"/>
        <w:jc w:val="both"/>
        <w:rPr>
          <w:rFonts w:ascii="Times New Roman" w:eastAsia="Times New Roman" w:hAnsi="Times New Roman" w:cs="Times New Roman"/>
        </w:rPr>
      </w:pPr>
      <w:r>
        <w:rPr>
          <w:rFonts w:ascii="Calibri" w:eastAsia="Calibri" w:hAnsi="Calibri" w:cs="Calibri"/>
        </w:rPr>
        <w:t>£35 a week towards your day to day subsistence</w:t>
      </w:r>
    </w:p>
    <w:p>
      <w:pPr>
        <w:numPr>
          <w:ilvl w:val="0"/>
          <w:numId w:val="5"/>
        </w:numPr>
        <w:tabs>
          <w:tab w:val="left" w:pos="578"/>
        </w:tabs>
        <w:spacing w:after="0"/>
        <w:ind w:left="780" w:right="0" w:hanging="780"/>
        <w:jc w:val="both"/>
        <w:rPr>
          <w:rFonts w:ascii="Times New Roman" w:eastAsia="Times New Roman" w:hAnsi="Times New Roman" w:cs="Times New Roman"/>
        </w:rPr>
      </w:pPr>
      <w:r>
        <w:rPr>
          <w:rFonts w:ascii="Calibri" w:eastAsia="Calibri" w:hAnsi="Calibri" w:cs="Calibri"/>
        </w:rPr>
        <w:t>£40 a week towards your food. You will be responsible for buying and cooking your own</w:t>
      </w:r>
    </w:p>
    <w:p>
      <w:pPr>
        <w:spacing w:before="0" w:after="0"/>
        <w:jc w:val="both"/>
      </w:pPr>
      <w:r>
        <w:rPr>
          <w:rFonts w:ascii="Calibri" w:eastAsia="Calibri" w:hAnsi="Calibri" w:cs="Calibri"/>
        </w:rPr>
        <w:t xml:space="preserve">          </w:t>
      </w:r>
      <w:r>
        <w:rPr>
          <w:rFonts w:ascii="Calibri" w:eastAsia="Calibri" w:hAnsi="Calibri" w:cs="Calibri"/>
        </w:rPr>
        <w:t>meals.</w:t>
      </w:r>
    </w:p>
    <w:p>
      <w:pPr>
        <w:spacing w:before="0" w:after="0"/>
        <w:jc w:val="both"/>
        <w:rPr>
          <w:rFonts w:ascii="Calibri" w:eastAsia="Calibri" w:hAnsi="Calibri" w:cs="Calibri"/>
        </w:rPr>
      </w:pPr>
    </w:p>
    <w:p>
      <w:pPr>
        <w:spacing w:before="0" w:after="0"/>
        <w:jc w:val="both"/>
      </w:pPr>
      <w:r>
        <w:rPr>
          <w:rFonts w:ascii="Calibri" w:eastAsia="Calibri" w:hAnsi="Calibri" w:cs="Calibri"/>
        </w:rPr>
        <w:t>Volunteers on this project receive the full subsistence of £75 per week. Volunteering Matters will administer £92.86 directly into your bank account every fortnight, and David will administer the remaining funds to you.</w:t>
      </w:r>
    </w:p>
    <w:p>
      <w:pPr>
        <w:spacing w:before="0" w:after="0"/>
        <w:jc w:val="both"/>
        <w:rPr>
          <w:rFonts w:ascii="Calibri" w:eastAsia="Calibri" w:hAnsi="Calibri" w:cs="Calibri"/>
        </w:rPr>
      </w:pPr>
    </w:p>
    <w:p>
      <w:pPr>
        <w:spacing w:before="0" w:after="0"/>
        <w:jc w:val="both"/>
      </w:pPr>
      <w:r>
        <w:rPr>
          <w:rFonts w:ascii="Calibri" w:eastAsia="Calibri" w:hAnsi="Calibri" w:cs="Calibri"/>
        </w:rPr>
        <w:t xml:space="preserve">Your </w:t>
      </w:r>
      <w:r>
        <w:rPr>
          <w:rFonts w:ascii="Calibri" w:eastAsia="Calibri" w:hAnsi="Calibri" w:cs="Calibri"/>
        </w:rPr>
        <w:t xml:space="preserve">project </w:t>
      </w:r>
      <w:r>
        <w:rPr>
          <w:rFonts w:ascii="Calibri" w:eastAsia="Calibri" w:hAnsi="Calibri" w:cs="Calibri"/>
        </w:rPr>
        <w:t xml:space="preserve">will reimburse you for your travel from </w:t>
      </w:r>
      <w:r>
        <w:rPr>
          <w:rFonts w:ascii="Calibri" w:eastAsia="Calibri" w:hAnsi="Calibri" w:cs="Calibri"/>
        </w:rPr>
        <w:t>your entry to the UK to your placement</w:t>
      </w:r>
      <w:r>
        <w:rPr>
          <w:rFonts w:ascii="Calibri" w:eastAsia="Calibri" w:hAnsi="Calibri" w:cs="Calibri"/>
        </w:rPr>
        <w:t xml:space="preserve"> i.e. from the airport to the p</w:t>
      </w:r>
      <w:r>
        <w:rPr>
          <w:rFonts w:ascii="Calibri" w:eastAsia="Calibri" w:hAnsi="Calibri" w:cs="Calibri"/>
        </w:rPr>
        <w:t>roject</w:t>
      </w:r>
      <w:r>
        <w:rPr>
          <w:rFonts w:ascii="Calibri" w:eastAsia="Calibri" w:hAnsi="Calibri" w:cs="Calibri"/>
        </w:rPr>
        <w:t>.</w:t>
      </w:r>
      <w:r>
        <w:rPr>
          <w:rFonts w:ascii="Calibri" w:eastAsia="Calibri" w:hAnsi="Calibri" w:cs="Calibri"/>
        </w:rPr>
        <w:t xml:space="preserve">  </w:t>
      </w:r>
      <w:r>
        <w:rPr>
          <w:rFonts w:ascii="Calibri" w:eastAsia="Calibri" w:hAnsi="Calibri" w:cs="Calibri"/>
        </w:rPr>
        <w:t>Please keep tickets/receipts for records.</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b/>
          <w:bCs/>
        </w:rPr>
        <w:t xml:space="preserve">SUPPORT FOR YOU IN YOUR FTV ROLE </w:t>
      </w:r>
    </w:p>
    <w:p>
      <w:pPr>
        <w:widowControl w:val="0"/>
        <w:spacing w:before="0" w:after="0"/>
        <w:jc w:val="both"/>
        <w:rPr>
          <w:rFonts w:ascii="Calibri" w:eastAsia="Calibri" w:hAnsi="Calibri" w:cs="Calibri"/>
          <w:b/>
          <w:bCs/>
        </w:rPr>
      </w:pPr>
    </w:p>
    <w:p>
      <w:pPr>
        <w:widowControl w:val="0"/>
        <w:spacing w:before="0" w:after="0"/>
        <w:jc w:val="both"/>
      </w:pPr>
      <w:r>
        <w:rPr>
          <w:rFonts w:ascii="Calibri" w:eastAsia="Calibri" w:hAnsi="Calibri" w:cs="Calibri"/>
        </w:rPr>
        <w:t>It is very important that you feel supported throughout your placement. Your first point of co</w:t>
      </w:r>
      <w:r>
        <w:rPr>
          <w:rFonts w:ascii="Calibri" w:eastAsia="Calibri" w:hAnsi="Calibri" w:cs="Calibri"/>
        </w:rPr>
        <w:t xml:space="preserve">ntact is your </w:t>
      </w:r>
      <w:r>
        <w:rPr>
          <w:rFonts w:ascii="Calibri" w:eastAsia="Calibri" w:hAnsi="Calibri" w:cs="Calibri"/>
        </w:rPr>
        <w:t xml:space="preserve">project </w:t>
      </w:r>
      <w:r>
        <w:rPr>
          <w:rFonts w:ascii="Calibri" w:eastAsia="Calibri" w:hAnsi="Calibri" w:cs="Calibri"/>
        </w:rPr>
        <w:t>Supervisor,</w:t>
      </w:r>
      <w:r>
        <w:rPr>
          <w:rFonts w:ascii="Calibri" w:eastAsia="Calibri" w:hAnsi="Calibri" w:cs="Calibri"/>
        </w:rPr>
        <w:t xml:space="preserve"> </w:t>
      </w:r>
      <w:r>
        <w:rPr>
          <w:rFonts w:ascii="Calibri" w:eastAsia="Calibri" w:hAnsi="Calibri" w:cs="Calibri"/>
        </w:rPr>
        <w:t xml:space="preserve">Yvette. </w:t>
      </w:r>
    </w:p>
    <w:p>
      <w:pPr>
        <w:widowControl w:val="0"/>
        <w:spacing w:before="0" w:after="0"/>
        <w:jc w:val="both"/>
        <w:rPr>
          <w:rFonts w:ascii="Calibri" w:eastAsia="Calibri" w:hAnsi="Calibri" w:cs="Calibri"/>
        </w:rPr>
      </w:pPr>
    </w:p>
    <w:p>
      <w:pPr>
        <w:widowControl w:val="0"/>
        <w:spacing w:before="0" w:after="0"/>
        <w:jc w:val="both"/>
      </w:pPr>
      <w:r>
        <w:rPr>
          <w:rFonts w:ascii="Calibri" w:eastAsia="Calibri" w:hAnsi="Calibri" w:cs="Calibri"/>
        </w:rPr>
        <w:t xml:space="preserve">Your Volunteering Matters contact will be your Volunteer Manager </w:t>
      </w:r>
      <w:r>
        <w:rPr>
          <w:rFonts w:ascii="Calibri" w:eastAsia="Calibri" w:hAnsi="Calibri" w:cs="Calibri"/>
        </w:rPr>
        <w:t>Hasun Tayyub</w:t>
      </w:r>
      <w:r>
        <w:rPr>
          <w:rFonts w:ascii="Calibri" w:eastAsia="Calibri" w:hAnsi="Calibri" w:cs="Calibri"/>
        </w:rPr>
        <w:t xml:space="preserve">. </w:t>
      </w:r>
    </w:p>
    <w:p>
      <w:pPr>
        <w:widowControl w:val="0"/>
        <w:spacing w:before="0" w:after="0"/>
        <w:jc w:val="both"/>
      </w:pPr>
      <w:r>
        <w:rPr>
          <w:rFonts w:ascii="Calibri" w:eastAsia="Calibri" w:hAnsi="Calibri" w:cs="Calibri"/>
        </w:rPr>
        <w:t>Email :</w:t>
      </w:r>
      <w:r>
        <w:rPr>
          <w:rFonts w:ascii="Calibri" w:eastAsia="Calibri" w:hAnsi="Calibri" w:cs="Calibri"/>
        </w:rPr>
        <w:t xml:space="preserve"> </w:t>
      </w:r>
      <w:hyperlink r:id="rId5" w:history="1">
        <w:r>
          <w:rPr>
            <w:rFonts w:ascii="Calibri" w:eastAsia="Calibri" w:hAnsi="Calibri" w:cs="Calibri"/>
            <w:color w:val="0563C1"/>
            <w:u w:val="single" w:color="0563C1"/>
          </w:rPr>
          <w:t>hasun.tayyub@volunteeringmatters.org.uk</w:t>
        </w:r>
      </w:hyperlink>
      <w:r>
        <w:rPr>
          <w:rFonts w:ascii="Calibri" w:eastAsia="Calibri" w:hAnsi="Calibri" w:cs="Calibri"/>
        </w:rPr>
        <w:t xml:space="preserve"> </w:t>
      </w:r>
    </w:p>
    <w:p>
      <w:pPr>
        <w:widowControl w:val="0"/>
        <w:spacing w:before="0" w:after="0"/>
        <w:jc w:val="both"/>
      </w:pPr>
      <w:r>
        <w:rPr>
          <w:rFonts w:ascii="Calibri" w:eastAsia="Calibri" w:hAnsi="Calibri" w:cs="Calibri"/>
        </w:rPr>
        <w:t>Telephone</w:t>
      </w:r>
      <w:r>
        <w:rPr>
          <w:rFonts w:ascii="Calibri" w:eastAsia="Calibri" w:hAnsi="Calibri" w:cs="Calibri"/>
        </w:rPr>
        <w:t>:</w:t>
      </w:r>
      <w:r>
        <w:rPr>
          <w:rFonts w:ascii="Calibri" w:eastAsia="Calibri" w:hAnsi="Calibri" w:cs="Calibri"/>
        </w:rPr>
        <w:t xml:space="preserve"> Mob/WhatsApp: +44 (0) 7823 413 261 Office: +44(0)</w:t>
      </w:r>
      <w:r>
        <w:rPr>
          <w:rFonts w:ascii="Calibri" w:eastAsia="Calibri" w:hAnsi="Calibri" w:cs="Calibri"/>
        </w:rPr>
        <w:t xml:space="preserve">121 678 8821 </w:t>
      </w:r>
    </w:p>
    <w:p>
      <w:pPr>
        <w:spacing w:before="0" w:after="0" w:line="300" w:lineRule="atLeast"/>
        <w:jc w:val="both"/>
        <w:rPr>
          <w:rFonts w:ascii="Calibri" w:eastAsia="Calibri" w:hAnsi="Calibri" w:cs="Calibri"/>
        </w:rPr>
      </w:pPr>
    </w:p>
    <w:p>
      <w:pPr>
        <w:widowControl w:val="0"/>
        <w:spacing w:before="0" w:after="0"/>
        <w:jc w:val="both"/>
      </w:pPr>
      <w:r>
        <w:rPr>
          <w:rFonts w:ascii="Calibri" w:eastAsia="Calibri" w:hAnsi="Calibri" w:cs="Calibri"/>
        </w:rPr>
        <w:t xml:space="preserve">Hasun Tayyub </w:t>
      </w:r>
      <w:r>
        <w:rPr>
          <w:rFonts w:ascii="Calibri" w:eastAsia="Calibri" w:hAnsi="Calibri" w:cs="Calibri"/>
        </w:rPr>
        <w:t>will meet with you for a one-month review to see how you are getting on at your placement and to discuss any problems, ideas or queries you may have.</w:t>
      </w:r>
      <w:r>
        <w:rPr>
          <w:rFonts w:ascii="Calibri" w:eastAsia="Calibri" w:hAnsi="Calibri" w:cs="Calibri"/>
        </w:rPr>
        <w:t xml:space="preserve">  </w:t>
      </w:r>
      <w:r>
        <w:rPr>
          <w:rFonts w:ascii="Calibri" w:eastAsia="Calibri" w:hAnsi="Calibri" w:cs="Calibri"/>
        </w:rPr>
        <w:t xml:space="preserve">You will have regular supervision with </w:t>
      </w:r>
      <w:r>
        <w:rPr>
          <w:rFonts w:ascii="Calibri" w:eastAsia="Calibri" w:hAnsi="Calibri" w:cs="Calibri"/>
        </w:rPr>
        <w:t>Yvette</w:t>
      </w:r>
      <w:r>
        <w:rPr>
          <w:rFonts w:ascii="Calibri" w:eastAsia="Calibri" w:hAnsi="Calibri" w:cs="Calibri"/>
        </w:rPr>
        <w:t xml:space="preserve"> throughout your placement and will </w:t>
      </w:r>
      <w:r>
        <w:rPr>
          <w:rFonts w:ascii="Calibri" w:eastAsia="Calibri" w:hAnsi="Calibri" w:cs="Calibri"/>
        </w:rPr>
        <w:t xml:space="preserve">be able to contact </w:t>
      </w:r>
      <w:r>
        <w:rPr>
          <w:rFonts w:ascii="Calibri" w:eastAsia="Calibri" w:hAnsi="Calibri" w:cs="Calibri"/>
        </w:rPr>
        <w:t>Hasun</w:t>
      </w:r>
      <w:r>
        <w:rPr>
          <w:rFonts w:ascii="Calibri" w:eastAsia="Calibri" w:hAnsi="Calibri" w:cs="Calibri"/>
        </w:rPr>
        <w:t xml:space="preserve"> too.</w:t>
      </w:r>
      <w:r>
        <w:rPr>
          <w:rFonts w:ascii="Calibri" w:eastAsia="Calibri" w:hAnsi="Calibri" w:cs="Calibri"/>
        </w:rPr>
        <w:t xml:space="preserve">  </w:t>
      </w:r>
      <w:r>
        <w:rPr>
          <w:rFonts w:ascii="Calibri" w:eastAsia="Calibri" w:hAnsi="Calibri" w:cs="Calibri"/>
        </w:rPr>
        <w:t xml:space="preserve">At the end of your placement, you will have an opportunity to </w:t>
      </w:r>
      <w:r>
        <w:rPr>
          <w:rFonts w:ascii="Calibri" w:eastAsia="Calibri" w:hAnsi="Calibri" w:cs="Calibri"/>
        </w:rPr>
        <w:t>reflect</w:t>
      </w:r>
      <w:r>
        <w:rPr>
          <w:rFonts w:ascii="Calibri" w:eastAsia="Calibri" w:hAnsi="Calibri" w:cs="Calibri"/>
        </w:rPr>
        <w:t xml:space="preserve"> on your placement and discuss what you have gained from the experience.</w:t>
      </w:r>
    </w:p>
    <w:sectPr>
      <w:headerReference w:type="default" r:id="rId6"/>
      <w:footerReference w:type="default" r:id="rId7"/>
      <w:type w:val="nextPage"/>
      <w:pgSz w:w="11906" w:h="16838"/>
      <w:pgMar w:top="1440" w:right="1440" w:bottom="1440" w:left="1440"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rPr>
        <w:sz w:val="16"/>
        <w:szCs w:val="16"/>
      </w:rPr>
    </w:pPr>
    <w:r>
      <w:rPr>
        <w:rFonts w:ascii="Calibri" w:eastAsia="Calibri" w:hAnsi="Calibri" w:cs="Calibri"/>
        <w:sz w:val="16"/>
        <w:szCs w:val="16"/>
      </w:rPr>
      <w:t>Full Time Volunteering</w:t>
    </w:r>
  </w:p>
  <w:p>
    <w:pPr>
      <w:spacing w:before="0" w:after="0"/>
      <w:rPr>
        <w:sz w:val="16"/>
        <w:szCs w:val="16"/>
      </w:rPr>
    </w:pPr>
    <w:r>
      <w:rPr>
        <w:rFonts w:ascii="Calibri" w:eastAsia="Calibri" w:hAnsi="Calibri" w:cs="Calibri"/>
        <w:sz w:val="16"/>
        <w:szCs w:val="16"/>
      </w:rPr>
      <w:t>Volunteering Matters – Choices David C</w:t>
    </w:r>
  </w:p>
  <w:p>
    <w:pPr>
      <w:spacing w:before="0" w:after="0"/>
      <w:rPr>
        <w:rFonts w:ascii="Times New Roman" w:eastAsia="Times New Roman" w:hAnsi="Times New Roman" w:cs="Times New Roman"/>
        <w:sz w:val="22"/>
        <w:szCs w:val="2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rPr>
        <w:rFonts w:ascii="Times New Roman" w:eastAsia="Times New Roman" w:hAnsi="Times New Roman" w:cs="Times New Roman"/>
        <w:sz w:val="22"/>
        <w:szCs w:val="22"/>
      </w:rPr>
    </w:pPr>
  </w:p>
  <w:p>
    <w:pPr>
      <w:spacing w:before="0" w:after="0"/>
      <w:rPr>
        <w:rFonts w:ascii="Times New Roman" w:eastAsia="Times New Roman" w:hAnsi="Times New Roman" w:cs="Times New Roman"/>
        <w:sz w:val="22"/>
        <w:szCs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mailto:hasun.tayyub@volunteeringmatters.org.uk"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numbering" Target="numbering.xml"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